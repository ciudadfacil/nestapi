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E8FD52" w14:textId="58B3AC38" w:rsidR="005A3030" w:rsidRDefault="009F250F" w:rsidP="00C40F6C">
      <w:pPr>
        <w:spacing w:line="276" w:lineRule="auto"/>
        <w:jc w:val="left"/>
      </w:pPr>
      <w:r>
        <w:rPr>
          <w:noProof/>
          <w:lang w:val="es-ES_tradnl" w:eastAsia="es-ES_tradnl"/>
        </w:rPr>
        <w:drawing>
          <wp:anchor distT="0" distB="0" distL="114300" distR="114300" simplePos="0" relativeHeight="251652096" behindDoc="0" locked="0" layoutInCell="1" allowOverlap="1" wp14:anchorId="0158A753" wp14:editId="43ACD6A7">
            <wp:simplePos x="0" y="0"/>
            <wp:positionH relativeFrom="column">
              <wp:posOffset>4108450</wp:posOffset>
            </wp:positionH>
            <wp:positionV relativeFrom="paragraph">
              <wp:posOffset>115570</wp:posOffset>
            </wp:positionV>
            <wp:extent cx="1403985" cy="1403985"/>
            <wp:effectExtent l="0" t="0" r="0" b="0"/>
            <wp:wrapNone/>
            <wp:docPr id="138" name="Imagen 138" descr="logonuevo_play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logonuevo_playsto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98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_tradnl" w:eastAsia="es-ES_tradnl"/>
        </w:rPr>
        <w:drawing>
          <wp:anchor distT="0" distB="0" distL="114300" distR="114300" simplePos="0" relativeHeight="251653120" behindDoc="0" locked="0" layoutInCell="1" allowOverlap="1" wp14:anchorId="4117CE67" wp14:editId="197F9CD5">
            <wp:simplePos x="0" y="0"/>
            <wp:positionH relativeFrom="column">
              <wp:align>left</wp:align>
            </wp:positionH>
            <wp:positionV relativeFrom="paragraph">
              <wp:posOffset>111760</wp:posOffset>
            </wp:positionV>
            <wp:extent cx="1505585" cy="1371600"/>
            <wp:effectExtent l="0" t="0" r="0" b="0"/>
            <wp:wrapNone/>
            <wp:docPr id="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B1CF7" w14:textId="77777777" w:rsidR="005A3030" w:rsidRDefault="005A3030" w:rsidP="00C40F6C">
      <w:pPr>
        <w:spacing w:line="276" w:lineRule="auto"/>
        <w:jc w:val="left"/>
      </w:pPr>
    </w:p>
    <w:p w14:paraId="7CA2F1F7" w14:textId="77777777" w:rsidR="005A3030" w:rsidRDefault="005A3030" w:rsidP="00C40F6C">
      <w:pPr>
        <w:spacing w:line="276" w:lineRule="auto"/>
        <w:jc w:val="left"/>
      </w:pPr>
    </w:p>
    <w:p w14:paraId="12298074" w14:textId="77777777" w:rsidR="005A3030" w:rsidRDefault="005A3030" w:rsidP="00C40F6C">
      <w:pPr>
        <w:spacing w:line="276" w:lineRule="auto"/>
        <w:jc w:val="left"/>
      </w:pPr>
    </w:p>
    <w:p w14:paraId="5D318F05" w14:textId="77777777" w:rsidR="005A3030" w:rsidRDefault="005A3030" w:rsidP="00C40F6C">
      <w:pPr>
        <w:spacing w:line="276" w:lineRule="auto"/>
        <w:jc w:val="left"/>
      </w:pPr>
    </w:p>
    <w:p w14:paraId="5148AB73" w14:textId="77777777" w:rsidR="005A3030" w:rsidRDefault="005A3030" w:rsidP="00C40F6C">
      <w:pPr>
        <w:spacing w:line="276" w:lineRule="auto"/>
        <w:jc w:val="left"/>
      </w:pPr>
    </w:p>
    <w:p w14:paraId="6BE6458C" w14:textId="77777777" w:rsidR="005A3030" w:rsidRDefault="005A3030" w:rsidP="00C40F6C">
      <w:pPr>
        <w:spacing w:line="276" w:lineRule="auto"/>
        <w:jc w:val="left"/>
      </w:pPr>
    </w:p>
    <w:p w14:paraId="7C0705D7" w14:textId="77777777" w:rsidR="005A3030" w:rsidRDefault="005A3030" w:rsidP="00C40F6C">
      <w:pPr>
        <w:spacing w:line="276" w:lineRule="auto"/>
        <w:jc w:val="left"/>
      </w:pPr>
    </w:p>
    <w:p w14:paraId="3477FE38" w14:textId="77777777" w:rsidR="005A3030" w:rsidRDefault="005A3030" w:rsidP="00C40F6C">
      <w:pPr>
        <w:spacing w:line="276" w:lineRule="auto"/>
        <w:jc w:val="left"/>
      </w:pPr>
    </w:p>
    <w:p w14:paraId="7A608095" w14:textId="77777777" w:rsidR="00310940" w:rsidRDefault="00310940" w:rsidP="00C40F6C">
      <w:pPr>
        <w:spacing w:line="276" w:lineRule="auto"/>
        <w:jc w:val="left"/>
      </w:pPr>
    </w:p>
    <w:p w14:paraId="6331D6F4" w14:textId="77777777" w:rsidR="00310940" w:rsidRDefault="00310940" w:rsidP="0083500C">
      <w:pPr>
        <w:spacing w:line="276" w:lineRule="auto"/>
        <w:jc w:val="center"/>
        <w:rPr>
          <w:rFonts w:cs="Arial"/>
          <w:b/>
          <w:color w:val="0070C0"/>
          <w:sz w:val="52"/>
          <w:szCs w:val="52"/>
        </w:rPr>
      </w:pPr>
    </w:p>
    <w:p w14:paraId="0A102E2E" w14:textId="77777777" w:rsidR="005A3030" w:rsidRPr="00310940" w:rsidRDefault="005A3030" w:rsidP="009D1D26">
      <w:pPr>
        <w:spacing w:line="276" w:lineRule="auto"/>
        <w:jc w:val="center"/>
        <w:rPr>
          <w:rFonts w:cs="Arial"/>
          <w:color w:val="0070C0"/>
          <w:sz w:val="48"/>
          <w:szCs w:val="52"/>
        </w:rPr>
      </w:pPr>
      <w:r w:rsidRPr="00310940">
        <w:rPr>
          <w:rFonts w:cs="Arial"/>
          <w:color w:val="0070C0"/>
          <w:sz w:val="48"/>
          <w:szCs w:val="52"/>
        </w:rPr>
        <w:t xml:space="preserve">Plataforma </w:t>
      </w:r>
      <w:r w:rsidR="00310940" w:rsidRPr="00310940">
        <w:rPr>
          <w:rFonts w:cs="Arial"/>
          <w:color w:val="0070C0"/>
          <w:sz w:val="48"/>
          <w:szCs w:val="52"/>
        </w:rPr>
        <w:t xml:space="preserve">tecnológica ciudadana para la recolección y análisis de datos relativos al estado de la </w:t>
      </w:r>
      <w:r w:rsidR="00B51863">
        <w:rPr>
          <w:rFonts w:cs="Arial"/>
          <w:color w:val="0070C0"/>
          <w:sz w:val="48"/>
          <w:szCs w:val="52"/>
        </w:rPr>
        <w:t>A</w:t>
      </w:r>
      <w:r w:rsidR="00310940" w:rsidRPr="00310940">
        <w:rPr>
          <w:rFonts w:cs="Arial"/>
          <w:color w:val="0070C0"/>
          <w:sz w:val="48"/>
          <w:szCs w:val="52"/>
        </w:rPr>
        <w:t>ccesibilidad en Chile</w:t>
      </w:r>
    </w:p>
    <w:p w14:paraId="29C83E87" w14:textId="77777777" w:rsidR="005A3030" w:rsidRPr="005A3030" w:rsidRDefault="005A3030" w:rsidP="00C40F6C">
      <w:pPr>
        <w:spacing w:before="0" w:after="0" w:line="276" w:lineRule="auto"/>
        <w:jc w:val="center"/>
        <w:rPr>
          <w:rFonts w:cs="Arial"/>
          <w:color w:val="0070C0"/>
          <w:sz w:val="20"/>
          <w:szCs w:val="20"/>
        </w:rPr>
      </w:pPr>
    </w:p>
    <w:p w14:paraId="02139424" w14:textId="77777777" w:rsidR="005A3030" w:rsidRPr="005A3030" w:rsidRDefault="005A3030" w:rsidP="0083500C">
      <w:pPr>
        <w:spacing w:line="276" w:lineRule="auto"/>
        <w:jc w:val="center"/>
        <w:rPr>
          <w:rFonts w:cs="Arial"/>
          <w:b/>
          <w:color w:val="0070C0"/>
          <w:sz w:val="48"/>
          <w:szCs w:val="52"/>
        </w:rPr>
      </w:pPr>
      <w:r w:rsidRPr="005A3030">
        <w:rPr>
          <w:rFonts w:cs="Arial"/>
          <w:b/>
          <w:color w:val="0070C0"/>
          <w:sz w:val="44"/>
          <w:szCs w:val="52"/>
        </w:rPr>
        <w:t>Manual de Usuario</w:t>
      </w:r>
    </w:p>
    <w:p w14:paraId="4426ED6A" w14:textId="77777777" w:rsidR="005A3030" w:rsidRDefault="005A3030" w:rsidP="00C40F6C">
      <w:pPr>
        <w:spacing w:line="276" w:lineRule="auto"/>
        <w:jc w:val="left"/>
      </w:pPr>
    </w:p>
    <w:p w14:paraId="246EC82A" w14:textId="77777777" w:rsidR="005A3030" w:rsidRDefault="005A3030" w:rsidP="00C40F6C">
      <w:pPr>
        <w:spacing w:line="276" w:lineRule="auto"/>
        <w:jc w:val="left"/>
      </w:pPr>
    </w:p>
    <w:p w14:paraId="4901B6C5" w14:textId="77777777" w:rsidR="005A3030" w:rsidRDefault="005A3030" w:rsidP="00C40F6C">
      <w:pPr>
        <w:spacing w:line="276" w:lineRule="auto"/>
        <w:jc w:val="left"/>
      </w:pPr>
    </w:p>
    <w:p w14:paraId="61CD704B" w14:textId="77777777" w:rsidR="005A3030" w:rsidRDefault="005A3030" w:rsidP="00C40F6C">
      <w:pPr>
        <w:spacing w:line="276" w:lineRule="auto"/>
        <w:jc w:val="left"/>
      </w:pPr>
    </w:p>
    <w:p w14:paraId="2159C716" w14:textId="77777777" w:rsidR="00310940" w:rsidRDefault="00310940" w:rsidP="0083500C">
      <w:pPr>
        <w:spacing w:line="276" w:lineRule="auto"/>
        <w:jc w:val="left"/>
        <w:rPr>
          <w:sz w:val="28"/>
        </w:rPr>
      </w:pPr>
    </w:p>
    <w:p w14:paraId="0C3768AB" w14:textId="77777777" w:rsidR="00310940" w:rsidRDefault="00310940" w:rsidP="009D1D26">
      <w:pPr>
        <w:spacing w:line="276" w:lineRule="auto"/>
        <w:jc w:val="left"/>
        <w:rPr>
          <w:b/>
        </w:rPr>
      </w:pPr>
    </w:p>
    <w:p w14:paraId="44B71B26" w14:textId="77777777" w:rsidR="00310940" w:rsidRDefault="00310940" w:rsidP="009D1D26">
      <w:pPr>
        <w:spacing w:line="276" w:lineRule="auto"/>
        <w:jc w:val="left"/>
        <w:rPr>
          <w:b/>
        </w:rPr>
      </w:pPr>
    </w:p>
    <w:p w14:paraId="3F994F08" w14:textId="77777777" w:rsidR="00310940" w:rsidRPr="00310940" w:rsidRDefault="00310940" w:rsidP="009D1D26">
      <w:pPr>
        <w:spacing w:line="276" w:lineRule="auto"/>
        <w:jc w:val="center"/>
        <w:rPr>
          <w:color w:val="1F497D"/>
        </w:rPr>
      </w:pPr>
      <w:r w:rsidRPr="00310940">
        <w:rPr>
          <w:color w:val="1F497D"/>
        </w:rPr>
        <w:t>Este proyecto aporta a la accesibilidad y la inclusión social de personas con discapacidad y es financiado por el Servicio Nacional de la Discapacidad-SENADIS, Gobierno de Chile.</w:t>
      </w:r>
    </w:p>
    <w:p w14:paraId="7779B1A8" w14:textId="77777777" w:rsidR="00310940" w:rsidRDefault="00310940" w:rsidP="009D1D26">
      <w:pPr>
        <w:spacing w:line="276" w:lineRule="auto"/>
        <w:jc w:val="left"/>
        <w:rPr>
          <w:sz w:val="28"/>
        </w:rPr>
      </w:pPr>
    </w:p>
    <w:p w14:paraId="12A16C60" w14:textId="77777777" w:rsidR="0039296E" w:rsidRDefault="0039296E" w:rsidP="009D1D26">
      <w:pPr>
        <w:spacing w:line="276" w:lineRule="auto"/>
        <w:jc w:val="left"/>
        <w:rPr>
          <w:sz w:val="28"/>
        </w:rPr>
        <w:sectPr w:rsidR="0039296E" w:rsidSect="00C40F6C">
          <w:footerReference w:type="even" r:id="rId11"/>
          <w:footerReference w:type="default" r:id="rId12"/>
          <w:type w:val="continuous"/>
          <w:pgSz w:w="12240" w:h="18720" w:code="14"/>
          <w:pgMar w:top="1417" w:right="1701" w:bottom="1417" w:left="1701" w:header="782" w:footer="459" w:gutter="0"/>
          <w:pgNumType w:start="0"/>
          <w:cols w:space="708"/>
          <w:titlePg/>
          <w:docGrid w:linePitch="360"/>
        </w:sectPr>
      </w:pPr>
    </w:p>
    <w:p w14:paraId="55C7598B" w14:textId="77777777" w:rsidR="00310940" w:rsidRDefault="0039296E" w:rsidP="009D1D26">
      <w:pPr>
        <w:spacing w:line="276" w:lineRule="auto"/>
        <w:jc w:val="left"/>
        <w:rPr>
          <w:sz w:val="28"/>
        </w:rPr>
      </w:pPr>
      <w:r>
        <w:rPr>
          <w:sz w:val="28"/>
        </w:rPr>
        <w:lastRenderedPageBreak/>
        <w:br w:type="page"/>
      </w:r>
    </w:p>
    <w:p w14:paraId="5BC30BF3" w14:textId="77777777" w:rsidR="00DC3CC9" w:rsidRPr="00DA34D5" w:rsidRDefault="00A426AE" w:rsidP="00C40F6C">
      <w:pPr>
        <w:pStyle w:val="Estilo16ptNegritaColorpersonalizadoDespus"/>
        <w:spacing w:line="276" w:lineRule="auto"/>
      </w:pPr>
      <w:r w:rsidRPr="00DA34D5">
        <w:t>Contenido</w:t>
      </w:r>
    </w:p>
    <w:p w14:paraId="64AE5D0A" w14:textId="77777777" w:rsidR="004C3400" w:rsidRPr="002179FC" w:rsidRDefault="007D543F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r w:rsidRPr="00DA34D5">
        <w:fldChar w:fldCharType="begin"/>
      </w:r>
      <w:r w:rsidRPr="00DA34D5">
        <w:instrText xml:space="preserve"> </w:instrText>
      </w:r>
      <w:r w:rsidR="002179FC">
        <w:instrText>TOC</w:instrText>
      </w:r>
      <w:r w:rsidRPr="00DA34D5">
        <w:instrText xml:space="preserve"> \o "1-3" \h \z \u </w:instrText>
      </w:r>
      <w:r w:rsidRPr="00DA34D5">
        <w:fldChar w:fldCharType="separate"/>
      </w:r>
      <w:hyperlink w:anchor="_Toc497306638" w:history="1">
        <w:r w:rsidR="004C3400" w:rsidRPr="004B6E41">
          <w:rPr>
            <w:rStyle w:val="Hipervnculo"/>
            <w:noProof/>
          </w:rPr>
          <w:t>1.</w:t>
        </w:r>
        <w:r w:rsidR="004C3400"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="004C3400" w:rsidRPr="004B6E41">
          <w:rPr>
            <w:rStyle w:val="Hipervnculo"/>
            <w:noProof/>
          </w:rPr>
          <w:t>Introducción</w:t>
        </w:r>
        <w:r w:rsidR="004C3400">
          <w:rPr>
            <w:noProof/>
            <w:webHidden/>
          </w:rPr>
          <w:tab/>
        </w:r>
        <w:r w:rsidR="004C3400">
          <w:rPr>
            <w:noProof/>
            <w:webHidden/>
          </w:rPr>
          <w:fldChar w:fldCharType="begin"/>
        </w:r>
        <w:r w:rsidR="004C3400">
          <w:rPr>
            <w:noProof/>
            <w:webHidden/>
          </w:rPr>
          <w:instrText xml:space="preserve"> PAGEREF _Toc497306638 \h </w:instrText>
        </w:r>
        <w:r w:rsidR="004C3400">
          <w:rPr>
            <w:noProof/>
            <w:webHidden/>
          </w:rPr>
        </w:r>
        <w:r w:rsidR="004C3400">
          <w:rPr>
            <w:noProof/>
            <w:webHidden/>
          </w:rPr>
          <w:fldChar w:fldCharType="separate"/>
        </w:r>
        <w:r w:rsidR="004C3400">
          <w:rPr>
            <w:noProof/>
            <w:webHidden/>
          </w:rPr>
          <w:t>2</w:t>
        </w:r>
        <w:r w:rsidR="004C3400">
          <w:rPr>
            <w:noProof/>
            <w:webHidden/>
          </w:rPr>
          <w:fldChar w:fldCharType="end"/>
        </w:r>
      </w:hyperlink>
    </w:p>
    <w:p w14:paraId="10343AD4" w14:textId="77777777" w:rsidR="004C3400" w:rsidRPr="002179FC" w:rsidRDefault="004C3400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39" w:history="1">
        <w:r w:rsidRPr="004B6E41">
          <w:rPr>
            <w:rStyle w:val="Hipervnculo"/>
            <w:noProof/>
          </w:rPr>
          <w:t>2.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Tipos de puntos de evaluación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C18399" w14:textId="77777777" w:rsidR="004C3400" w:rsidRPr="002179FC" w:rsidRDefault="004C3400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0" w:history="1">
        <w:r w:rsidRPr="004B6E41">
          <w:rPr>
            <w:rStyle w:val="Hipervnculo"/>
            <w:noProof/>
          </w:rPr>
          <w:t>3.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Acceso al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E26158" w14:textId="77777777" w:rsidR="004C3400" w:rsidRPr="002179FC" w:rsidRDefault="004C3400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1" w:history="1">
        <w:r w:rsidRPr="004B6E41">
          <w:rPr>
            <w:rStyle w:val="Hipervnculo"/>
            <w:noProof/>
          </w:rPr>
          <w:t>4.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Tipos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BD41DD" w14:textId="77777777" w:rsidR="004C3400" w:rsidRPr="002179FC" w:rsidRDefault="004C3400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2" w:history="1">
        <w:r w:rsidRPr="004B6E41">
          <w:rPr>
            <w:rStyle w:val="Hipervnculo"/>
            <w:noProof/>
          </w:rPr>
          <w:t>5.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Uso de la plataforma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948D69" w14:textId="77777777" w:rsidR="004C3400" w:rsidRPr="002179FC" w:rsidRDefault="004C3400">
      <w:pPr>
        <w:pStyle w:val="TDC2"/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3" w:history="1">
        <w:r w:rsidRPr="004B6E41">
          <w:rPr>
            <w:rStyle w:val="Hipervnculo"/>
            <w:noProof/>
          </w:rPr>
          <w:t>Iniciando se</w:t>
        </w:r>
        <w:r w:rsidRPr="004B6E41">
          <w:rPr>
            <w:rStyle w:val="Hipervnculo"/>
            <w:noProof/>
          </w:rPr>
          <w:t>s</w:t>
        </w:r>
        <w:r w:rsidRPr="004B6E41">
          <w:rPr>
            <w:rStyle w:val="Hipervnculo"/>
            <w:noProof/>
          </w:rPr>
          <w:t>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01AB9E" w14:textId="77777777" w:rsidR="004C3400" w:rsidRPr="002179FC" w:rsidRDefault="004C3400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4" w:history="1">
        <w:r w:rsidRPr="004B6E41">
          <w:rPr>
            <w:rStyle w:val="Hipervnculo"/>
            <w:noProof/>
          </w:rPr>
          <w:t>6.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Elementos del panel de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21A843" w14:textId="77777777" w:rsidR="004C3400" w:rsidRPr="002179FC" w:rsidRDefault="004C3400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5" w:history="1">
        <w:r w:rsidRPr="004B6E41">
          <w:rPr>
            <w:rStyle w:val="Hipervnculo"/>
            <w:noProof/>
          </w:rPr>
          <w:t>7.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Generación de Gráficos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40E057" w14:textId="77777777" w:rsidR="004C3400" w:rsidRPr="002179FC" w:rsidRDefault="004C3400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6" w:history="1">
        <w:r w:rsidRPr="004B6E41">
          <w:rPr>
            <w:rStyle w:val="Hipervnculo"/>
            <w:noProof/>
          </w:rPr>
          <w:t>8.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Generación de reportes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EB46D1" w14:textId="77777777" w:rsidR="004C3400" w:rsidRPr="002179FC" w:rsidRDefault="004C3400">
      <w:pPr>
        <w:pStyle w:val="TDC1"/>
        <w:tabs>
          <w:tab w:val="left" w:pos="48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7" w:history="1">
        <w:r w:rsidRPr="004B6E41">
          <w:rPr>
            <w:rStyle w:val="Hipervnculo"/>
            <w:noProof/>
          </w:rPr>
          <w:t>9.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Administración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089844" w14:textId="77777777" w:rsidR="004C3400" w:rsidRPr="002179FC" w:rsidRDefault="004C3400">
      <w:pPr>
        <w:pStyle w:val="TDC1"/>
        <w:tabs>
          <w:tab w:val="left" w:pos="660"/>
          <w:tab w:val="right" w:leader="dot" w:pos="8828"/>
        </w:tabs>
        <w:rPr>
          <w:rFonts w:ascii="Calibri" w:hAnsi="Calibri"/>
          <w:noProof/>
          <w:sz w:val="22"/>
          <w:szCs w:val="22"/>
          <w:lang w:val="es-CL" w:eastAsia="es-CL"/>
        </w:rPr>
      </w:pPr>
      <w:hyperlink w:anchor="_Toc497306648" w:history="1">
        <w:r w:rsidRPr="004B6E41">
          <w:rPr>
            <w:rStyle w:val="Hipervnculo"/>
            <w:noProof/>
          </w:rPr>
          <w:t>10.</w:t>
        </w:r>
        <w:r w:rsidRPr="002179FC">
          <w:rPr>
            <w:rFonts w:ascii="Calibri" w:hAnsi="Calibri"/>
            <w:noProof/>
            <w:sz w:val="22"/>
            <w:szCs w:val="22"/>
            <w:lang w:val="es-CL" w:eastAsia="es-CL"/>
          </w:rPr>
          <w:tab/>
        </w:r>
        <w:r w:rsidRPr="004B6E41">
          <w:rPr>
            <w:rStyle w:val="Hipervnculo"/>
            <w:noProof/>
          </w:rPr>
          <w:t>Preguntas frecuentes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_Toc497306648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C64876" w14:textId="77777777" w:rsidR="00DC3CC9" w:rsidRPr="00DA34D5" w:rsidRDefault="007D543F" w:rsidP="00C40F6C">
      <w:pPr>
        <w:spacing w:line="276" w:lineRule="auto"/>
      </w:pPr>
      <w:r w:rsidRPr="00DA34D5">
        <w:fldChar w:fldCharType="end"/>
      </w:r>
    </w:p>
    <w:p w14:paraId="06D6B5F4" w14:textId="28AB6DD2" w:rsidR="00DC3CC9" w:rsidRPr="00DA34D5" w:rsidRDefault="009F250F" w:rsidP="00C40F6C">
      <w:pPr>
        <w:spacing w:line="276" w:lineRule="auto"/>
      </w:pPr>
      <w:r w:rsidRPr="00DA34D5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956288D" wp14:editId="3D66B7F1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5600700" cy="1024255"/>
                <wp:effectExtent l="0" t="0" r="12700" b="7620"/>
                <wp:wrapNone/>
                <wp:docPr id="1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1024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13FD3" w14:textId="77777777" w:rsidR="006E4F5D" w:rsidRPr="00661B6D" w:rsidRDefault="006E4F5D" w:rsidP="00661B6D">
                            <w:r w:rsidRPr="00661B6D">
                              <w:t>IMPORTANTE:</w:t>
                            </w:r>
                          </w:p>
                          <w:p w14:paraId="25CA6CF4" w14:textId="77777777" w:rsidR="006E4F5D" w:rsidRPr="00661B6D" w:rsidRDefault="006E4F5D" w:rsidP="00591C52">
                            <w:r>
                              <w:t>L</w:t>
                            </w:r>
                            <w:r w:rsidRPr="00661B6D">
                              <w:t xml:space="preserve">a información contenida en las capturas de pantallas de este manual </w:t>
                            </w:r>
                            <w:r>
                              <w:t xml:space="preserve">puede ser ficticia y es utilizada </w:t>
                            </w:r>
                            <w:r w:rsidRPr="00661B6D">
                              <w:t>sólo para efectos de ejemplo del uso del software.</w:t>
                            </w:r>
                          </w:p>
                          <w:p w14:paraId="61C28450" w14:textId="77777777" w:rsidR="006E4F5D" w:rsidRPr="00661B6D" w:rsidRDefault="006E4F5D" w:rsidP="00F1680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56288D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5" o:spid="_x0000_s1026" type="#_x0000_t202" style="position:absolute;left:0;text-align:left;margin-left:0;margin-top:19.75pt;width:441pt;height:80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">
                <v:textbox>
                  <w:txbxContent>
                    <w:p w14:paraId="79113FD3" w14:textId="77777777" w:rsidR="006E4F5D" w:rsidRPr="00661B6D" w:rsidRDefault="006E4F5D" w:rsidP="00661B6D">
                      <w:r w:rsidRPr="00661B6D">
                        <w:t>IMPORTANTE:</w:t>
                      </w:r>
                    </w:p>
                    <w:p w14:paraId="25CA6CF4" w14:textId="77777777" w:rsidR="006E4F5D" w:rsidRPr="00661B6D" w:rsidRDefault="006E4F5D" w:rsidP="00591C52">
                      <w:r>
                        <w:t>L</w:t>
                      </w:r>
                      <w:r w:rsidRPr="00661B6D">
                        <w:t xml:space="preserve">a información contenida en las capturas de pantallas de este manual </w:t>
                      </w:r>
                      <w:r>
                        <w:t xml:space="preserve">puede ser ficticia y es utilizada </w:t>
                      </w:r>
                      <w:r w:rsidRPr="00661B6D">
                        <w:t>sólo para efectos de ejemplo del uso del software.</w:t>
                      </w:r>
                    </w:p>
                    <w:p w14:paraId="61C28450" w14:textId="77777777" w:rsidR="006E4F5D" w:rsidRPr="00661B6D" w:rsidRDefault="006E4F5D" w:rsidP="00F1680E"/>
                  </w:txbxContent>
                </v:textbox>
              </v:shape>
            </w:pict>
          </mc:Fallback>
        </mc:AlternateContent>
      </w:r>
    </w:p>
    <w:p w14:paraId="760F185F" w14:textId="77777777" w:rsidR="00F1680E" w:rsidRPr="00DA34D5" w:rsidRDefault="00F1680E" w:rsidP="00C40F6C">
      <w:pPr>
        <w:spacing w:line="276" w:lineRule="auto"/>
      </w:pPr>
    </w:p>
    <w:p w14:paraId="3C26E056" w14:textId="77777777" w:rsidR="00F1680E" w:rsidRPr="00DA34D5" w:rsidRDefault="00F1680E" w:rsidP="00C40F6C">
      <w:pPr>
        <w:spacing w:line="276" w:lineRule="auto"/>
      </w:pPr>
    </w:p>
    <w:p w14:paraId="3A790568" w14:textId="77777777" w:rsidR="0080751D" w:rsidRPr="00DA34D5" w:rsidRDefault="0080751D" w:rsidP="00C40F6C">
      <w:pPr>
        <w:spacing w:line="276" w:lineRule="auto"/>
      </w:pPr>
    </w:p>
    <w:p w14:paraId="4FD1292B" w14:textId="77777777" w:rsidR="00057498" w:rsidRPr="00DA34D5" w:rsidRDefault="00057498" w:rsidP="00C40F6C">
      <w:pPr>
        <w:spacing w:line="276" w:lineRule="auto"/>
      </w:pPr>
    </w:p>
    <w:p w14:paraId="26252DEA" w14:textId="77777777" w:rsidR="00C600D1" w:rsidRDefault="00C600D1" w:rsidP="00C40F6C">
      <w:pPr>
        <w:spacing w:line="276" w:lineRule="auto"/>
      </w:pPr>
    </w:p>
    <w:p w14:paraId="7B5F34EF" w14:textId="77777777" w:rsidR="002B74CC" w:rsidRPr="00352EE4" w:rsidRDefault="002B74CC" w:rsidP="00C40F6C">
      <w:pPr>
        <w:pStyle w:val="Ttulo1"/>
      </w:pPr>
      <w:r>
        <w:br w:type="page"/>
      </w:r>
      <w:bookmarkStart w:id="0" w:name="_Toc497306638"/>
      <w:r w:rsidR="00352EE4">
        <w:lastRenderedPageBreak/>
        <w:t>Introducción</w:t>
      </w:r>
      <w:bookmarkEnd w:id="0"/>
    </w:p>
    <w:p w14:paraId="0E7EA73E" w14:textId="77777777" w:rsidR="002B74CC" w:rsidRDefault="002B74CC" w:rsidP="00C40F6C">
      <w:pPr>
        <w:spacing w:before="0" w:after="0" w:line="276" w:lineRule="auto"/>
        <w:jc w:val="left"/>
      </w:pPr>
    </w:p>
    <w:p w14:paraId="2BE2B716" w14:textId="77777777" w:rsidR="006E323E" w:rsidRDefault="00CB70E6" w:rsidP="00C40F6C">
      <w:pPr>
        <w:spacing w:before="0" w:after="0" w:line="276" w:lineRule="auto"/>
        <w:jc w:val="left"/>
      </w:pPr>
      <w:r w:rsidRPr="00DA34D5">
        <w:t xml:space="preserve">El </w:t>
      </w:r>
      <w:r w:rsidR="00136379">
        <w:t xml:space="preserve">presente documento describe </w:t>
      </w:r>
      <w:r w:rsidR="009D1D26">
        <w:t xml:space="preserve">la </w:t>
      </w:r>
      <w:r w:rsidR="008F303A">
        <w:t xml:space="preserve">guía </w:t>
      </w:r>
      <w:r w:rsidR="00776A28">
        <w:t xml:space="preserve">de uso </w:t>
      </w:r>
      <w:r w:rsidR="009D1D26">
        <w:t xml:space="preserve">de </w:t>
      </w:r>
      <w:r w:rsidR="00076875">
        <w:t xml:space="preserve">la </w:t>
      </w:r>
      <w:r w:rsidR="009D1D26">
        <w:t>P</w:t>
      </w:r>
      <w:r w:rsidR="00076875">
        <w:t xml:space="preserve">lataforma de Diagnóstico de </w:t>
      </w:r>
      <w:r w:rsidR="009D1D26">
        <w:t>A</w:t>
      </w:r>
      <w:r w:rsidR="00076875">
        <w:t>ccesibilidad de SENADIS</w:t>
      </w:r>
      <w:r w:rsidR="00C40F6C">
        <w:t xml:space="preserve"> (SPDD</w:t>
      </w:r>
      <w:r w:rsidR="00C40F6C">
        <w:rPr>
          <w:rStyle w:val="Refdenotaalpie"/>
        </w:rPr>
        <w:footnoteReference w:id="1"/>
      </w:r>
      <w:r w:rsidR="00C40F6C">
        <w:t>)</w:t>
      </w:r>
      <w:r w:rsidR="00010D41">
        <w:t>,</w:t>
      </w:r>
      <w:r w:rsidR="00076875">
        <w:t xml:space="preserve"> </w:t>
      </w:r>
      <w:r w:rsidR="009D1D26">
        <w:t>producto resultante del proyecto “</w:t>
      </w:r>
      <w:r w:rsidR="009D1D26" w:rsidRPr="009D1D26">
        <w:t>Plataforma tecnológica ciudadana para la recolección y análisis de datos relativos al estado de la accesibilidad en Chile</w:t>
      </w:r>
      <w:r w:rsidR="009D1D26">
        <w:t xml:space="preserve">”, desarrollado por la Asociación Ciudad Fácil, </w:t>
      </w:r>
      <w:r w:rsidR="00076875">
        <w:t>con financiamiento del Servicio Nacional de la Discapacidad</w:t>
      </w:r>
      <w:r w:rsidR="009D1D26">
        <w:t>, SENADIS,</w:t>
      </w:r>
      <w:r w:rsidR="00076875">
        <w:t xml:space="preserve"> </w:t>
      </w:r>
      <w:r w:rsidR="009D1D26">
        <w:t xml:space="preserve">en conjunto con </w:t>
      </w:r>
      <w:r w:rsidR="00076875">
        <w:t>la empresa Perceptum LTDA</w:t>
      </w:r>
      <w:r w:rsidR="00913EBB">
        <w:rPr>
          <w:rStyle w:val="Refdenotaalpie"/>
        </w:rPr>
        <w:footnoteReference w:id="2"/>
      </w:r>
      <w:r w:rsidR="00913EBB">
        <w:t>.</w:t>
      </w:r>
    </w:p>
    <w:p w14:paraId="33969E5C" w14:textId="77777777" w:rsidR="00BD3E2B" w:rsidRDefault="00BD3E2B" w:rsidP="00C40F6C">
      <w:pPr>
        <w:spacing w:before="0" w:after="0" w:line="276" w:lineRule="auto"/>
        <w:jc w:val="left"/>
      </w:pPr>
    </w:p>
    <w:p w14:paraId="34460152" w14:textId="77777777" w:rsidR="00BD6D2F" w:rsidRDefault="00BD6D2F" w:rsidP="00C40F6C">
      <w:pPr>
        <w:spacing w:line="276" w:lineRule="auto"/>
        <w:jc w:val="left"/>
      </w:pPr>
      <w:r>
        <w:t xml:space="preserve">La </w:t>
      </w:r>
      <w:r w:rsidR="009D1D26">
        <w:t>P</w:t>
      </w:r>
      <w:r>
        <w:t xml:space="preserve">lataforma de </w:t>
      </w:r>
      <w:r w:rsidR="009D1D26">
        <w:t>D</w:t>
      </w:r>
      <w:r>
        <w:t xml:space="preserve">iagnóstico es un sistema que permite evaluar la accesibilidad de las ciudades de Chile, </w:t>
      </w:r>
      <w:r w:rsidR="00913EBB">
        <w:t xml:space="preserve">de acuerdo a </w:t>
      </w:r>
      <w:r>
        <w:t xml:space="preserve">los datos ingresados por los usuarios de la aplicación </w:t>
      </w:r>
      <w:r w:rsidR="009D1D26">
        <w:t xml:space="preserve">móvil </w:t>
      </w:r>
      <w:r>
        <w:t>Ciudad Fácil.</w:t>
      </w:r>
      <w:r w:rsidR="00913EBB">
        <w:t xml:space="preserve"> Esta información es</w:t>
      </w:r>
      <w:r>
        <w:t xml:space="preserve"> obtenid</w:t>
      </w:r>
      <w:r w:rsidR="00913EBB">
        <w:t>a</w:t>
      </w:r>
      <w:r>
        <w:t xml:space="preserve"> a partir de pautas de evaluación </w:t>
      </w:r>
      <w:r w:rsidR="00E7150F">
        <w:t xml:space="preserve">referentes a accesibilidad en edificaciones, cruces y veredas, y espacio público, </w:t>
      </w:r>
      <w:r>
        <w:t>que cada ciudadano responde al ingresar</w:t>
      </w:r>
      <w:r w:rsidR="00E7150F">
        <w:t xml:space="preserve"> o buscar</w:t>
      </w:r>
      <w:r>
        <w:t xml:space="preserve"> un punto en el mapa de la aplicación.</w:t>
      </w:r>
    </w:p>
    <w:p w14:paraId="7CAD6EB8" w14:textId="77777777" w:rsidR="006E323E" w:rsidRDefault="006E323E" w:rsidP="00E7150F">
      <w:pPr>
        <w:spacing w:before="0" w:after="0" w:line="276" w:lineRule="auto"/>
        <w:jc w:val="left"/>
      </w:pPr>
    </w:p>
    <w:p w14:paraId="247D7112" w14:textId="77777777" w:rsidR="0039296E" w:rsidRDefault="002B74CC" w:rsidP="00C40F6C">
      <w:pPr>
        <w:spacing w:before="0" w:after="0"/>
        <w:jc w:val="left"/>
        <w:sectPr w:rsidR="0039296E" w:rsidSect="004C3400">
          <w:headerReference w:type="default" r:id="rId13"/>
          <w:footerReference w:type="default" r:id="rId14"/>
          <w:headerReference w:type="first" r:id="rId15"/>
          <w:type w:val="continuous"/>
          <w:pgSz w:w="12240" w:h="18720" w:code="14"/>
          <w:pgMar w:top="1417" w:right="1701" w:bottom="1417" w:left="1701" w:header="782" w:footer="459" w:gutter="0"/>
          <w:pgNumType w:start="0"/>
          <w:cols w:space="708"/>
          <w:titlePg/>
          <w:docGrid w:linePitch="360"/>
        </w:sectPr>
      </w:pPr>
      <w:r>
        <w:br w:type="page"/>
      </w:r>
    </w:p>
    <w:p w14:paraId="7B678C7D" w14:textId="77777777" w:rsidR="006E323E" w:rsidRDefault="006E323E" w:rsidP="00C40F6C">
      <w:pPr>
        <w:pStyle w:val="Ttulo1"/>
      </w:pPr>
      <w:bookmarkStart w:id="1" w:name="_Toc497306639"/>
      <w:r>
        <w:lastRenderedPageBreak/>
        <w:t>Tipos de puntos de evaluación</w:t>
      </w:r>
      <w:bookmarkEnd w:id="1"/>
    </w:p>
    <w:p w14:paraId="4E858627" w14:textId="77777777" w:rsidR="002B74CC" w:rsidRPr="002B74CC" w:rsidRDefault="002B74CC" w:rsidP="00C40F6C"/>
    <w:p w14:paraId="737871FD" w14:textId="77777777" w:rsidR="005A037C" w:rsidRDefault="00BD6D2F" w:rsidP="00C40F6C">
      <w:pPr>
        <w:spacing w:before="0" w:after="0" w:line="276" w:lineRule="auto"/>
        <w:jc w:val="left"/>
      </w:pPr>
      <w:r>
        <w:t>Antes de describir el uso de la plataforma de diagn</w:t>
      </w:r>
      <w:r w:rsidR="00E7150F">
        <w:t>ó</w:t>
      </w:r>
      <w:r>
        <w:t>stico, es importante definir un concepto que se utilizará en la mayoría de las secciones de este manual y es el de “punto de evaluación”</w:t>
      </w:r>
      <w:r w:rsidR="00E7150F">
        <w:t>.</w:t>
      </w:r>
    </w:p>
    <w:p w14:paraId="6EB9DF5C" w14:textId="77777777" w:rsidR="00BD6D2F" w:rsidRDefault="00BD6D2F" w:rsidP="00C40F6C">
      <w:pPr>
        <w:spacing w:line="276" w:lineRule="auto"/>
        <w:jc w:val="left"/>
      </w:pPr>
      <w:r>
        <w:t xml:space="preserve">El concepto “punto de evaluación” se </w:t>
      </w:r>
      <w:r w:rsidR="00E7150F">
        <w:t>emplea</w:t>
      </w:r>
      <w:r>
        <w:t xml:space="preserve"> para hacer mención a los distintos puntos (o marcadores en el mapa) evaluados por los usuarios de la aplicación Ciudad Fácil</w:t>
      </w:r>
      <w:r w:rsidR="00010D41">
        <w:t>:</w:t>
      </w:r>
      <w:r>
        <w:t xml:space="preserve"> </w:t>
      </w:r>
    </w:p>
    <w:p w14:paraId="6BBAAE5A" w14:textId="77777777" w:rsidR="005A037C" w:rsidRDefault="005A037C" w:rsidP="00C40F6C">
      <w:pPr>
        <w:spacing w:before="0" w:after="0" w:line="276" w:lineRule="auto"/>
        <w:jc w:val="left"/>
      </w:pPr>
    </w:p>
    <w:p w14:paraId="73BF9C1E" w14:textId="77777777" w:rsidR="00BD6D2F" w:rsidRDefault="00BD6D2F" w:rsidP="00C40F6C">
      <w:pPr>
        <w:numPr>
          <w:ilvl w:val="0"/>
          <w:numId w:val="44"/>
        </w:numPr>
        <w:spacing w:line="276" w:lineRule="auto"/>
        <w:jc w:val="left"/>
      </w:pPr>
      <w:r>
        <w:t>Edificaciones</w:t>
      </w:r>
      <w:r w:rsidR="00010D41">
        <w:t>;</w:t>
      </w:r>
    </w:p>
    <w:p w14:paraId="18D51A9F" w14:textId="77777777" w:rsidR="00BD6D2F" w:rsidRDefault="00BD6D2F" w:rsidP="00C40F6C">
      <w:pPr>
        <w:numPr>
          <w:ilvl w:val="0"/>
          <w:numId w:val="44"/>
        </w:numPr>
        <w:spacing w:line="276" w:lineRule="auto"/>
        <w:jc w:val="left"/>
      </w:pPr>
      <w:r>
        <w:t>Veredas o cruces</w:t>
      </w:r>
      <w:r w:rsidR="00010D41">
        <w:t>;</w:t>
      </w:r>
    </w:p>
    <w:p w14:paraId="426AF2A5" w14:textId="77777777" w:rsidR="00BD6D2F" w:rsidRDefault="00BD6D2F" w:rsidP="00C40F6C">
      <w:pPr>
        <w:numPr>
          <w:ilvl w:val="0"/>
          <w:numId w:val="44"/>
        </w:numPr>
        <w:spacing w:after="0" w:line="276" w:lineRule="auto"/>
        <w:jc w:val="left"/>
      </w:pPr>
      <w:r>
        <w:t>Espacio público (aquí se consideran espacios como playas, parques, plazas, entre otros, que no pueden ser catalogados como edificaciones).</w:t>
      </w:r>
    </w:p>
    <w:p w14:paraId="1BEB7637" w14:textId="77777777" w:rsidR="00BD6D2F" w:rsidRDefault="00BD6D2F" w:rsidP="00C40F6C">
      <w:pPr>
        <w:spacing w:before="0" w:after="0" w:line="276" w:lineRule="auto"/>
        <w:jc w:val="left"/>
      </w:pPr>
    </w:p>
    <w:p w14:paraId="3322E064" w14:textId="77777777" w:rsidR="00BD6D2F" w:rsidRPr="000B7485" w:rsidRDefault="00BD6D2F" w:rsidP="00C40F6C">
      <w:pPr>
        <w:spacing w:after="0" w:line="276" w:lineRule="auto"/>
        <w:jc w:val="left"/>
      </w:pPr>
      <w:r>
        <w:t xml:space="preserve">Cada uno de estos puntos </w:t>
      </w:r>
      <w:r w:rsidR="00010D41">
        <w:t>podrá</w:t>
      </w:r>
      <w:r>
        <w:t xml:space="preserve"> ser analizado dentro de la plataforma, a través de </w:t>
      </w:r>
      <w:r w:rsidR="00010D41">
        <w:t xml:space="preserve">los </w:t>
      </w:r>
      <w:r>
        <w:t xml:space="preserve">gráficos y reportes generados considerando los datos que </w:t>
      </w:r>
      <w:r w:rsidR="00C40F6C">
        <w:t>estén ingresados en la base de datos.</w:t>
      </w:r>
    </w:p>
    <w:p w14:paraId="5C072FF2" w14:textId="77777777" w:rsidR="006E323E" w:rsidRDefault="006E323E" w:rsidP="0083500C">
      <w:pPr>
        <w:spacing w:line="276" w:lineRule="auto"/>
        <w:jc w:val="left"/>
      </w:pPr>
    </w:p>
    <w:p w14:paraId="1AC74C08" w14:textId="77777777" w:rsidR="0039296E" w:rsidRDefault="0039296E" w:rsidP="0083500C">
      <w:pPr>
        <w:spacing w:line="276" w:lineRule="auto"/>
        <w:jc w:val="left"/>
        <w:sectPr w:rsidR="0039296E" w:rsidSect="0039296E">
          <w:type w:val="continuous"/>
          <w:pgSz w:w="12240" w:h="18720" w:code="14"/>
          <w:pgMar w:top="1417" w:right="1701" w:bottom="1417" w:left="1701" w:header="782" w:footer="459" w:gutter="0"/>
          <w:pgNumType w:start="1"/>
          <w:cols w:space="708"/>
          <w:titlePg/>
          <w:docGrid w:linePitch="360"/>
        </w:sectPr>
      </w:pPr>
    </w:p>
    <w:p w14:paraId="6ABC7EB5" w14:textId="77777777" w:rsidR="0039296E" w:rsidRDefault="0039296E" w:rsidP="00C40F6C">
      <w:pPr>
        <w:spacing w:before="0"/>
        <w:jc w:val="left"/>
        <w:sectPr w:rsidR="0039296E" w:rsidSect="004C3400">
          <w:footerReference w:type="default" r:id="rId16"/>
          <w:pgSz w:w="12240" w:h="18720" w:code="14"/>
          <w:pgMar w:top="1417" w:right="1701" w:bottom="1417" w:left="1701" w:header="782" w:footer="459" w:gutter="0"/>
          <w:pgNumType w:start="4"/>
          <w:cols w:space="708"/>
          <w:docGrid w:linePitch="360"/>
        </w:sectPr>
      </w:pPr>
    </w:p>
    <w:p w14:paraId="5C55E19C" w14:textId="77777777" w:rsidR="006E323E" w:rsidRDefault="006E323E" w:rsidP="00C40F6C">
      <w:pPr>
        <w:pStyle w:val="Ttulo1"/>
      </w:pPr>
      <w:bookmarkStart w:id="2" w:name="_Toc497306640"/>
      <w:r>
        <w:lastRenderedPageBreak/>
        <w:t>Acceso al sistema</w:t>
      </w:r>
      <w:bookmarkEnd w:id="2"/>
    </w:p>
    <w:p w14:paraId="65BD012D" w14:textId="77777777" w:rsidR="002B74CC" w:rsidRDefault="00352EE4" w:rsidP="00C40F6C">
      <w:pPr>
        <w:tabs>
          <w:tab w:val="left" w:pos="1412"/>
        </w:tabs>
        <w:spacing w:line="276" w:lineRule="auto"/>
        <w:jc w:val="left"/>
      </w:pPr>
      <w:r>
        <w:tab/>
      </w:r>
    </w:p>
    <w:p w14:paraId="1EE2FD95" w14:textId="77777777" w:rsidR="008F303A" w:rsidRDefault="008F303A" w:rsidP="00C40F6C">
      <w:pPr>
        <w:spacing w:line="276" w:lineRule="auto"/>
        <w:jc w:val="left"/>
      </w:pPr>
      <w:r>
        <w:t xml:space="preserve">El acceso al sistema se realiza </w:t>
      </w:r>
      <w:r w:rsidR="00776A28">
        <w:t>utilizando</w:t>
      </w:r>
      <w:r w:rsidR="00B13125">
        <w:t xml:space="preserve"> un navegador Web</w:t>
      </w:r>
      <w:r w:rsidR="00B13125">
        <w:rPr>
          <w:rStyle w:val="Refdenotaalpie"/>
        </w:rPr>
        <w:footnoteReference w:id="3"/>
      </w:r>
      <w:r w:rsidR="00B13125">
        <w:t xml:space="preserve"> </w:t>
      </w:r>
      <w:r w:rsidR="00776A28">
        <w:t xml:space="preserve">haciendo uso de </w:t>
      </w:r>
      <w:r>
        <w:t>una cuenta de usuario (nombre de usuario y contraseña)</w:t>
      </w:r>
      <w:r w:rsidR="00010D41">
        <w:t>,</w:t>
      </w:r>
      <w:r>
        <w:t xml:space="preserve"> provista por el administrador del sistema.</w:t>
      </w:r>
    </w:p>
    <w:p w14:paraId="0526F5A1" w14:textId="77777777" w:rsidR="004541EA" w:rsidRDefault="007500B3" w:rsidP="00C40F6C">
      <w:pPr>
        <w:spacing w:line="276" w:lineRule="auto"/>
        <w:jc w:val="left"/>
        <w:rPr>
          <w:rFonts w:cs="Arial"/>
          <w:shd w:val="clear" w:color="auto" w:fill="FFFFFF"/>
        </w:rPr>
      </w:pPr>
      <w:r>
        <w:t>La dirección Web para acceder es</w:t>
      </w:r>
      <w:r w:rsidR="004541EA">
        <w:t xml:space="preserve"> </w:t>
      </w:r>
      <w:hyperlink r:id="rId17" w:history="1">
        <w:r w:rsidR="00076875" w:rsidRPr="00076875">
          <w:rPr>
            <w:rStyle w:val="Hipervnculo"/>
            <w:rFonts w:cs="Arial"/>
            <w:shd w:val="clear" w:color="auto" w:fill="FFFFFF"/>
          </w:rPr>
          <w:t>spdd.ciud</w:t>
        </w:r>
        <w:r w:rsidR="00076875" w:rsidRPr="00076875">
          <w:rPr>
            <w:rStyle w:val="Hipervnculo"/>
            <w:rFonts w:cs="Arial"/>
            <w:shd w:val="clear" w:color="auto" w:fill="FFFFFF"/>
          </w:rPr>
          <w:t>a</w:t>
        </w:r>
        <w:r w:rsidR="00076875" w:rsidRPr="00076875">
          <w:rPr>
            <w:rStyle w:val="Hipervnculo"/>
            <w:rFonts w:cs="Arial"/>
            <w:shd w:val="clear" w:color="auto" w:fill="FFFFFF"/>
          </w:rPr>
          <w:t>dfac</w:t>
        </w:r>
        <w:r w:rsidR="00076875" w:rsidRPr="00076875">
          <w:rPr>
            <w:rStyle w:val="Hipervnculo"/>
            <w:rFonts w:cs="Arial"/>
            <w:shd w:val="clear" w:color="auto" w:fill="FFFFFF"/>
          </w:rPr>
          <w:t>i</w:t>
        </w:r>
        <w:r w:rsidR="00076875" w:rsidRPr="00076875">
          <w:rPr>
            <w:rStyle w:val="Hipervnculo"/>
            <w:rFonts w:cs="Arial"/>
            <w:shd w:val="clear" w:color="auto" w:fill="FFFFFF"/>
          </w:rPr>
          <w:t>l.cl</w:t>
        </w:r>
      </w:hyperlink>
      <w:r w:rsidR="000B5C0B">
        <w:rPr>
          <w:rFonts w:cs="Arial"/>
          <w:shd w:val="clear" w:color="auto" w:fill="FFFFFF"/>
        </w:rPr>
        <w:t xml:space="preserve">, </w:t>
      </w:r>
      <w:r w:rsidR="00010D41">
        <w:rPr>
          <w:rFonts w:cs="Arial"/>
          <w:shd w:val="clear" w:color="auto" w:fill="FFFFFF"/>
        </w:rPr>
        <w:t>y para usar la plataforma se puede ingresar con el administrador de prueba:</w:t>
      </w:r>
    </w:p>
    <w:p w14:paraId="42A9D351" w14:textId="77777777" w:rsidR="001F5FB6" w:rsidRPr="005A3030" w:rsidRDefault="001F5FB6" w:rsidP="00C40F6C">
      <w:pPr>
        <w:spacing w:line="276" w:lineRule="auto"/>
        <w:jc w:val="left"/>
        <w:rPr>
          <w:rFonts w:cs="Arial"/>
          <w:i/>
          <w:shd w:val="clear" w:color="auto" w:fill="FFFFFF"/>
          <w:lang w:val="en-US"/>
        </w:rPr>
      </w:pPr>
      <w:r w:rsidRPr="00C40F6C">
        <w:rPr>
          <w:rFonts w:cs="Arial"/>
          <w:b/>
          <w:shd w:val="clear" w:color="auto" w:fill="FFFFFF"/>
          <w:lang w:val="en-US"/>
        </w:rPr>
        <w:t>Email:</w:t>
      </w:r>
      <w:r w:rsidRPr="005A3030">
        <w:rPr>
          <w:rFonts w:cs="Arial"/>
          <w:i/>
          <w:shd w:val="clear" w:color="auto" w:fill="FFFFFF"/>
          <w:lang w:val="en-US"/>
        </w:rPr>
        <w:t xml:space="preserve"> </w:t>
      </w:r>
      <w:hyperlink r:id="rId18" w:history="1">
        <w:r w:rsidR="00A23621" w:rsidRPr="00C40F6C">
          <w:rPr>
            <w:rStyle w:val="Hipervnculo"/>
            <w:rFonts w:cs="Arial"/>
            <w:shd w:val="clear" w:color="auto" w:fill="FFFFFF"/>
            <w:lang w:val="en-US"/>
          </w:rPr>
          <w:t>adminspdd@ciudadfacil.cl</w:t>
        </w:r>
      </w:hyperlink>
    </w:p>
    <w:p w14:paraId="081C9C40" w14:textId="77777777" w:rsidR="001F5FB6" w:rsidRDefault="001F5FB6" w:rsidP="00C40F6C">
      <w:pPr>
        <w:spacing w:line="480" w:lineRule="auto"/>
        <w:jc w:val="left"/>
        <w:rPr>
          <w:lang w:val="en-US"/>
        </w:rPr>
      </w:pPr>
      <w:r w:rsidRPr="00C40F6C">
        <w:rPr>
          <w:b/>
          <w:lang w:val="en-US"/>
        </w:rPr>
        <w:t>Contraseña:</w:t>
      </w:r>
      <w:r w:rsidRPr="005A3030">
        <w:rPr>
          <w:i/>
          <w:lang w:val="en-US"/>
        </w:rPr>
        <w:t xml:space="preserve"> </w:t>
      </w:r>
      <w:r w:rsidRPr="00C40F6C">
        <w:rPr>
          <w:lang w:val="en-US"/>
        </w:rPr>
        <w:t>secret</w:t>
      </w:r>
    </w:p>
    <w:p w14:paraId="4CA30436" w14:textId="77777777" w:rsidR="0039296E" w:rsidRDefault="0039296E" w:rsidP="006B4A6C">
      <w:pPr>
        <w:spacing w:before="0" w:after="0" w:line="480" w:lineRule="auto"/>
        <w:jc w:val="left"/>
        <w:rPr>
          <w:lang w:val="en-US"/>
        </w:rPr>
        <w:sectPr w:rsidR="0039296E" w:rsidSect="0039296E">
          <w:type w:val="continuous"/>
          <w:pgSz w:w="12240" w:h="18720" w:code="14"/>
          <w:pgMar w:top="1417" w:right="1701" w:bottom="1417" w:left="1701" w:header="782" w:footer="459" w:gutter="0"/>
          <w:pgNumType w:start="1"/>
          <w:cols w:space="708"/>
          <w:docGrid w:linePitch="360"/>
        </w:sectPr>
      </w:pPr>
    </w:p>
    <w:p w14:paraId="24E577F7" w14:textId="77777777" w:rsidR="006E323E" w:rsidRDefault="006E323E" w:rsidP="00C40F6C">
      <w:pPr>
        <w:spacing w:before="0" w:after="0"/>
        <w:jc w:val="left"/>
        <w:rPr>
          <w:lang w:val="en-US"/>
        </w:rPr>
      </w:pPr>
    </w:p>
    <w:p w14:paraId="12380B3C" w14:textId="77777777" w:rsidR="006E323E" w:rsidRPr="00ED481F" w:rsidRDefault="006E323E" w:rsidP="00C40F6C">
      <w:pPr>
        <w:pStyle w:val="Ttulo1"/>
      </w:pPr>
      <w:bookmarkStart w:id="3" w:name="_Toc497306641"/>
      <w:r w:rsidRPr="00ED481F">
        <w:t>Tipos de usuarios</w:t>
      </w:r>
      <w:bookmarkEnd w:id="3"/>
    </w:p>
    <w:p w14:paraId="0B13C1BC" w14:textId="77777777" w:rsidR="002B74CC" w:rsidRPr="00C40F6C" w:rsidRDefault="002B74CC" w:rsidP="00C40F6C">
      <w:pPr>
        <w:spacing w:line="276" w:lineRule="auto"/>
        <w:jc w:val="left"/>
        <w:rPr>
          <w:lang w:val="en-US"/>
        </w:rPr>
      </w:pPr>
    </w:p>
    <w:p w14:paraId="0FFC00F9" w14:textId="77777777" w:rsidR="00ED481F" w:rsidRDefault="00ED481F" w:rsidP="00C40F6C">
      <w:pPr>
        <w:spacing w:line="276" w:lineRule="auto"/>
        <w:jc w:val="left"/>
      </w:pPr>
      <w:bookmarkStart w:id="4" w:name="__RefHeading__6_291752752"/>
      <w:bookmarkEnd w:id="4"/>
      <w:r>
        <w:t xml:space="preserve">El sistema permite la creación y administración de usuarios con </w:t>
      </w:r>
      <w:r w:rsidR="00776A28">
        <w:t>tres</w:t>
      </w:r>
      <w:r>
        <w:t xml:space="preserve"> perfiles distintos:</w:t>
      </w:r>
    </w:p>
    <w:p w14:paraId="51BE025C" w14:textId="77777777" w:rsidR="002B74CC" w:rsidRDefault="002B74CC" w:rsidP="00C40F6C">
      <w:pPr>
        <w:spacing w:line="276" w:lineRule="auto"/>
        <w:jc w:val="left"/>
      </w:pPr>
    </w:p>
    <w:p w14:paraId="016D5C37" w14:textId="77777777" w:rsidR="002F18EC" w:rsidRDefault="00EA39F1" w:rsidP="00C40F6C">
      <w:pPr>
        <w:numPr>
          <w:ilvl w:val="0"/>
          <w:numId w:val="30"/>
        </w:numPr>
        <w:suppressAutoHyphens/>
        <w:spacing w:line="276" w:lineRule="auto"/>
        <w:jc w:val="left"/>
      </w:pPr>
      <w:r>
        <w:t xml:space="preserve">Funcionario </w:t>
      </w:r>
      <w:r w:rsidR="00A9508C" w:rsidRPr="00A9508C">
        <w:t>SENADIS</w:t>
      </w:r>
      <w:r w:rsidR="006E323E">
        <w:t>.</w:t>
      </w:r>
    </w:p>
    <w:p w14:paraId="5B7766D2" w14:textId="77777777" w:rsidR="00A23621" w:rsidRDefault="00EA39F1" w:rsidP="00C40F6C">
      <w:pPr>
        <w:numPr>
          <w:ilvl w:val="0"/>
          <w:numId w:val="30"/>
        </w:numPr>
        <w:suppressAutoHyphens/>
        <w:spacing w:line="276" w:lineRule="auto"/>
        <w:jc w:val="left"/>
      </w:pPr>
      <w:r>
        <w:t>Funcionario Regional</w:t>
      </w:r>
      <w:r w:rsidR="006E323E">
        <w:t>.</w:t>
      </w:r>
    </w:p>
    <w:p w14:paraId="0EB07304" w14:textId="77777777" w:rsidR="00EA39F1" w:rsidRPr="00A9508C" w:rsidRDefault="00EA39F1" w:rsidP="00C40F6C">
      <w:pPr>
        <w:numPr>
          <w:ilvl w:val="0"/>
          <w:numId w:val="30"/>
        </w:numPr>
        <w:suppressAutoHyphens/>
        <w:spacing w:line="276" w:lineRule="auto"/>
        <w:jc w:val="left"/>
      </w:pPr>
      <w:r>
        <w:t>Funcionario Municipa</w:t>
      </w:r>
      <w:r w:rsidR="00A23621">
        <w:t>l.</w:t>
      </w:r>
    </w:p>
    <w:p w14:paraId="22390E89" w14:textId="77777777" w:rsidR="00995FB5" w:rsidRDefault="00987999" w:rsidP="00C40F6C">
      <w:pPr>
        <w:numPr>
          <w:ilvl w:val="0"/>
          <w:numId w:val="30"/>
        </w:numPr>
        <w:suppressAutoHyphens/>
        <w:spacing w:line="276" w:lineRule="auto"/>
        <w:jc w:val="left"/>
      </w:pPr>
      <w:r w:rsidRPr="00A9508C">
        <w:t>Administrador:</w:t>
      </w:r>
      <w:r w:rsidR="00A9508C">
        <w:t xml:space="preserve"> Este tipo de usuario, puede ver todo tipo de información y además crear nuevos usuarios.</w:t>
      </w:r>
    </w:p>
    <w:p w14:paraId="01EF6C73" w14:textId="77777777" w:rsidR="0039296E" w:rsidRDefault="0039296E" w:rsidP="006B4A6C">
      <w:pPr>
        <w:suppressAutoHyphens/>
        <w:spacing w:before="0" w:after="0" w:line="480" w:lineRule="auto"/>
        <w:jc w:val="left"/>
        <w:sectPr w:rsidR="0039296E" w:rsidSect="004C3400">
          <w:pgSz w:w="12240" w:h="18720" w:code="14"/>
          <w:pgMar w:top="1417" w:right="1701" w:bottom="1417" w:left="1701" w:header="782" w:footer="459" w:gutter="0"/>
          <w:pgNumType w:start="5"/>
          <w:cols w:space="708"/>
          <w:docGrid w:linePitch="360"/>
        </w:sectPr>
      </w:pPr>
    </w:p>
    <w:p w14:paraId="5920209D" w14:textId="77777777" w:rsidR="006B4A6C" w:rsidRDefault="006B4A6C" w:rsidP="00C40F6C">
      <w:pPr>
        <w:suppressAutoHyphens/>
        <w:spacing w:before="0" w:after="0"/>
        <w:jc w:val="left"/>
      </w:pPr>
    </w:p>
    <w:p w14:paraId="409000A7" w14:textId="77777777" w:rsidR="006E323E" w:rsidRDefault="006E323E" w:rsidP="00C40F6C">
      <w:pPr>
        <w:pStyle w:val="Ttulo1"/>
      </w:pPr>
      <w:bookmarkStart w:id="5" w:name="_Toc497306642"/>
      <w:r>
        <w:t>Uso de la plataforma</w:t>
      </w:r>
      <w:bookmarkEnd w:id="5"/>
    </w:p>
    <w:p w14:paraId="6F75DA6F" w14:textId="77777777" w:rsidR="002B74CC" w:rsidRPr="00A9508C" w:rsidRDefault="002B74CC" w:rsidP="00C40F6C">
      <w:pPr>
        <w:spacing w:line="276" w:lineRule="auto"/>
      </w:pPr>
    </w:p>
    <w:p w14:paraId="1749D760" w14:textId="77777777" w:rsidR="00ED481F" w:rsidRDefault="00C86D47" w:rsidP="00C40F6C">
      <w:pPr>
        <w:spacing w:line="276" w:lineRule="auto"/>
      </w:pPr>
      <w:bookmarkStart w:id="6" w:name="__RefHeading__8_291752752"/>
      <w:bookmarkEnd w:id="6"/>
      <w:r w:rsidRPr="006E323E">
        <w:t>Un usuario del sistema</w:t>
      </w:r>
      <w:r w:rsidR="00AD23EC" w:rsidRPr="006E323E">
        <w:t xml:space="preserve"> puede </w:t>
      </w:r>
      <w:r w:rsidR="006E323E">
        <w:rPr>
          <w:b/>
        </w:rPr>
        <w:t>realizar</w:t>
      </w:r>
      <w:r w:rsidR="006E323E" w:rsidRPr="006E323E">
        <w:t xml:space="preserve"> </w:t>
      </w:r>
      <w:r w:rsidR="00AD23EC" w:rsidRPr="006E323E">
        <w:t>las siguientes tareas o acciones</w:t>
      </w:r>
      <w:r w:rsidR="00ED481F" w:rsidRPr="006E323E">
        <w:t>:</w:t>
      </w:r>
    </w:p>
    <w:p w14:paraId="06D84BE1" w14:textId="77777777" w:rsidR="00ED481F" w:rsidRPr="00EA39F1" w:rsidRDefault="00AD23EC" w:rsidP="00010D41">
      <w:pPr>
        <w:numPr>
          <w:ilvl w:val="0"/>
          <w:numId w:val="31"/>
        </w:numPr>
        <w:suppressAutoHyphens/>
        <w:spacing w:line="276" w:lineRule="auto"/>
        <w:jc w:val="left"/>
      </w:pPr>
      <w:r w:rsidRPr="00EA39F1">
        <w:t>Iniciar sesión en el sistema.</w:t>
      </w:r>
    </w:p>
    <w:p w14:paraId="32E3AD96" w14:textId="77777777" w:rsidR="00AD23EC" w:rsidRDefault="00EA39F1" w:rsidP="00010D41">
      <w:pPr>
        <w:numPr>
          <w:ilvl w:val="0"/>
          <w:numId w:val="31"/>
        </w:numPr>
        <w:suppressAutoHyphens/>
        <w:spacing w:line="276" w:lineRule="auto"/>
        <w:jc w:val="left"/>
      </w:pPr>
      <w:r>
        <w:t>Ver el panel de control (Dashboard) de la plataforma, donde verá un resumen del estado de la accesibilidad en el país.</w:t>
      </w:r>
    </w:p>
    <w:p w14:paraId="63872BD5" w14:textId="77777777" w:rsidR="00EA39F1" w:rsidRDefault="00EA39F1" w:rsidP="00010D41">
      <w:pPr>
        <w:numPr>
          <w:ilvl w:val="0"/>
          <w:numId w:val="31"/>
        </w:numPr>
        <w:suppressAutoHyphens/>
        <w:spacing w:line="276" w:lineRule="auto"/>
        <w:jc w:val="left"/>
      </w:pPr>
      <w:r>
        <w:t>Ver gráficos por regiones o comunas.</w:t>
      </w:r>
    </w:p>
    <w:p w14:paraId="53A96A23" w14:textId="77777777" w:rsidR="00EA39F1" w:rsidRDefault="00EA39F1" w:rsidP="00010D41">
      <w:pPr>
        <w:numPr>
          <w:ilvl w:val="0"/>
          <w:numId w:val="31"/>
        </w:numPr>
        <w:suppressAutoHyphens/>
        <w:spacing w:line="276" w:lineRule="auto"/>
        <w:jc w:val="left"/>
      </w:pPr>
      <w:r>
        <w:t>Ver y descargar reportes por regiones o comunas.</w:t>
      </w:r>
    </w:p>
    <w:p w14:paraId="25599FCD" w14:textId="77777777" w:rsidR="006E323E" w:rsidRDefault="006E323E" w:rsidP="00C40F6C">
      <w:pPr>
        <w:suppressAutoHyphens/>
        <w:spacing w:before="0" w:line="360" w:lineRule="auto"/>
        <w:ind w:left="720"/>
        <w:jc w:val="left"/>
      </w:pPr>
    </w:p>
    <w:p w14:paraId="7A544234" w14:textId="77777777" w:rsidR="002B74CC" w:rsidRDefault="00352EE4" w:rsidP="00C40F6C">
      <w:pPr>
        <w:pStyle w:val="Ttulo2"/>
        <w:numPr>
          <w:ilvl w:val="0"/>
          <w:numId w:val="0"/>
        </w:numPr>
      </w:pPr>
      <w:bookmarkStart w:id="7" w:name="_Toc497306643"/>
      <w:r>
        <w:t>Iniciando sesión</w:t>
      </w:r>
      <w:bookmarkEnd w:id="7"/>
    </w:p>
    <w:p w14:paraId="0D7CB0B7" w14:textId="77777777" w:rsidR="00352EE4" w:rsidRPr="00352EE4" w:rsidRDefault="00352EE4" w:rsidP="00C40F6C">
      <w:pPr>
        <w:spacing w:before="0"/>
      </w:pPr>
    </w:p>
    <w:p w14:paraId="03941EA5" w14:textId="77777777" w:rsidR="00ED481F" w:rsidRDefault="00AD23EC" w:rsidP="00C40F6C">
      <w:pPr>
        <w:spacing w:before="0" w:after="0" w:line="276" w:lineRule="auto"/>
        <w:jc w:val="left"/>
      </w:pPr>
      <w:bookmarkStart w:id="8" w:name="_Toc494787591"/>
      <w:bookmarkStart w:id="9" w:name="__RefHeading__10_291752752"/>
      <w:bookmarkEnd w:id="8"/>
      <w:bookmarkEnd w:id="9"/>
      <w:r>
        <w:t xml:space="preserve">Para iniciar sesión en </w:t>
      </w:r>
      <w:r w:rsidR="00EA39F1">
        <w:t xml:space="preserve">la Plataforma de Diagnóstico </w:t>
      </w:r>
      <w:r w:rsidR="006E323E">
        <w:t xml:space="preserve">de Accesibilidad </w:t>
      </w:r>
      <w:r w:rsidR="00EA39F1">
        <w:t>SPDD</w:t>
      </w:r>
      <w:r>
        <w:t xml:space="preserve">, debe ir a la dirección </w:t>
      </w:r>
      <w:r w:rsidR="006E323E">
        <w:t xml:space="preserve">URL </w:t>
      </w:r>
      <w:r>
        <w:t>proporcionada</w:t>
      </w:r>
      <w:r w:rsidR="006E323E">
        <w:t xml:space="preserve"> (</w:t>
      </w:r>
      <w:hyperlink r:id="rId19" w:history="1">
        <w:r w:rsidR="006E323E" w:rsidRPr="00076875">
          <w:rPr>
            <w:rStyle w:val="Hipervnculo"/>
            <w:rFonts w:cs="Arial"/>
            <w:shd w:val="clear" w:color="auto" w:fill="FFFFFF"/>
          </w:rPr>
          <w:t>spdd.ciudadfacil.cl</w:t>
        </w:r>
      </w:hyperlink>
      <w:r w:rsidR="006E323E">
        <w:rPr>
          <w:rFonts w:cs="Arial"/>
          <w:shd w:val="clear" w:color="auto" w:fill="FFFFFF"/>
        </w:rPr>
        <w:t>)</w:t>
      </w:r>
      <w:r w:rsidR="006E323E">
        <w:t xml:space="preserve"> e</w:t>
      </w:r>
      <w:r>
        <w:t xml:space="preserve"> ingresar su nombre de usuario</w:t>
      </w:r>
      <w:r w:rsidR="00EA39F1">
        <w:t xml:space="preserve"> (e-mail)</w:t>
      </w:r>
      <w:r>
        <w:t xml:space="preserve"> y contraseña</w:t>
      </w:r>
      <w:r w:rsidR="006E323E">
        <w:t>,</w:t>
      </w:r>
      <w:r>
        <w:t xml:space="preserve"> y luego hacer click sobre el botón ingresar. La siguiente imagen muestra la sección para iniciar sesión:</w:t>
      </w:r>
    </w:p>
    <w:p w14:paraId="64686253" w14:textId="77777777" w:rsidR="005A037C" w:rsidRDefault="005A037C" w:rsidP="00C40F6C">
      <w:pPr>
        <w:spacing w:before="0" w:after="0" w:line="276" w:lineRule="auto"/>
        <w:jc w:val="left"/>
      </w:pPr>
    </w:p>
    <w:p w14:paraId="139107CF" w14:textId="08137300" w:rsidR="005A037C" w:rsidRDefault="009F250F" w:rsidP="005A037C">
      <w:pPr>
        <w:spacing w:before="0" w:after="0" w:line="276" w:lineRule="auto"/>
        <w:jc w:val="left"/>
      </w:pPr>
      <w:r>
        <w:rPr>
          <w:noProof/>
          <w:lang w:val="es-ES_tradnl" w:eastAsia="es-ES_tradnl"/>
        </w:rPr>
        <w:drawing>
          <wp:inline distT="0" distB="0" distL="0" distR="0" wp14:anchorId="095E7414" wp14:editId="0B5647F7">
            <wp:extent cx="5389880" cy="3898265"/>
            <wp:effectExtent l="0" t="0" r="0" b="0"/>
            <wp:docPr id="2" name="Imagen 2" descr="Captura%20de%20pantalla%202017-09-05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a%20de%20pantalla%202017-09-05%20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5B21" w14:textId="77777777" w:rsidR="00ED481F" w:rsidRPr="00C40F6C" w:rsidRDefault="00ED481F" w:rsidP="00010D41">
      <w:pPr>
        <w:pStyle w:val="Figura"/>
        <w:numPr>
          <w:ilvl w:val="0"/>
          <w:numId w:val="29"/>
        </w:numPr>
        <w:suppressAutoHyphens/>
        <w:spacing w:line="276" w:lineRule="auto"/>
        <w:jc w:val="left"/>
        <w:rPr>
          <w:sz w:val="24"/>
        </w:rPr>
      </w:pPr>
      <w:r w:rsidRPr="00C40F6C">
        <w:rPr>
          <w:sz w:val="24"/>
        </w:rPr>
        <w:t xml:space="preserve">Para </w:t>
      </w:r>
      <w:r w:rsidR="00DF3505" w:rsidRPr="00C40F6C">
        <w:rPr>
          <w:sz w:val="24"/>
        </w:rPr>
        <w:t>ingresar</w:t>
      </w:r>
      <w:r w:rsidR="003323F4" w:rsidRPr="00C40F6C">
        <w:rPr>
          <w:sz w:val="24"/>
        </w:rPr>
        <w:t>,</w:t>
      </w:r>
      <w:r w:rsidR="00DF3505" w:rsidRPr="00C40F6C">
        <w:rPr>
          <w:sz w:val="24"/>
        </w:rPr>
        <w:t xml:space="preserve"> complete los </w:t>
      </w:r>
      <w:r w:rsidR="003323F4" w:rsidRPr="00C40F6C">
        <w:rPr>
          <w:sz w:val="24"/>
        </w:rPr>
        <w:t>campos</w:t>
      </w:r>
      <w:r w:rsidR="00DF3505" w:rsidRPr="00C40F6C">
        <w:rPr>
          <w:sz w:val="24"/>
        </w:rPr>
        <w:t xml:space="preserve"> usuario y contraseña</w:t>
      </w:r>
      <w:r w:rsidR="003323F4" w:rsidRPr="00C40F6C">
        <w:rPr>
          <w:sz w:val="24"/>
        </w:rPr>
        <w:t>;</w:t>
      </w:r>
      <w:r w:rsidR="005A037C" w:rsidRPr="00C40F6C">
        <w:rPr>
          <w:sz w:val="24"/>
        </w:rPr>
        <w:t xml:space="preserve"> </w:t>
      </w:r>
      <w:r w:rsidR="00DF3505" w:rsidRPr="00C40F6C">
        <w:rPr>
          <w:sz w:val="24"/>
        </w:rPr>
        <w:t>luego</w:t>
      </w:r>
      <w:r w:rsidR="003323F4" w:rsidRPr="00C40F6C">
        <w:rPr>
          <w:sz w:val="24"/>
        </w:rPr>
        <w:t>,</w:t>
      </w:r>
      <w:r w:rsidR="00DF3505" w:rsidRPr="00C40F6C">
        <w:rPr>
          <w:sz w:val="24"/>
        </w:rPr>
        <w:t xml:space="preserve"> </w:t>
      </w:r>
      <w:r w:rsidR="003323F4" w:rsidRPr="00C40F6C">
        <w:rPr>
          <w:sz w:val="24"/>
        </w:rPr>
        <w:t>presione</w:t>
      </w:r>
      <w:r w:rsidR="00DF3505" w:rsidRPr="00C40F6C">
        <w:rPr>
          <w:sz w:val="24"/>
        </w:rPr>
        <w:t xml:space="preserve"> el botón ingresar</w:t>
      </w:r>
      <w:r w:rsidRPr="00C40F6C">
        <w:rPr>
          <w:sz w:val="24"/>
        </w:rPr>
        <w:t>.</w:t>
      </w:r>
    </w:p>
    <w:p w14:paraId="22E5CD0B" w14:textId="77777777" w:rsidR="002B74CC" w:rsidRDefault="002B74CC" w:rsidP="00C40F6C">
      <w:pPr>
        <w:spacing w:before="0"/>
        <w:jc w:val="left"/>
      </w:pPr>
      <w:r>
        <w:br w:type="page"/>
      </w:r>
    </w:p>
    <w:p w14:paraId="64F7E07B" w14:textId="77777777" w:rsidR="00D5729D" w:rsidRDefault="00DF3505" w:rsidP="00010D41">
      <w:pPr>
        <w:spacing w:line="276" w:lineRule="auto"/>
        <w:jc w:val="left"/>
      </w:pPr>
      <w:r>
        <w:t>Si las credenciales ingresadas son correctas, se mostrará una pantalla</w:t>
      </w:r>
      <w:r w:rsidR="00A23621">
        <w:t xml:space="preserve"> como la de </w:t>
      </w:r>
      <w:r w:rsidR="005A037C">
        <w:t xml:space="preserve">que muestra </w:t>
      </w:r>
      <w:r w:rsidR="00A23621">
        <w:t>la figura 2</w:t>
      </w:r>
      <w:r w:rsidR="005A037C">
        <w:t xml:space="preserve"> a continuación:</w:t>
      </w:r>
    </w:p>
    <w:p w14:paraId="146BC573" w14:textId="77777777" w:rsidR="005A037C" w:rsidRPr="002D5853" w:rsidRDefault="005A037C" w:rsidP="00C40F6C">
      <w:pPr>
        <w:spacing w:after="0" w:line="276" w:lineRule="auto"/>
        <w:jc w:val="left"/>
        <w:rPr>
          <w:u w:val="single"/>
        </w:rPr>
      </w:pPr>
    </w:p>
    <w:p w14:paraId="05827C70" w14:textId="28FECAF9" w:rsidR="00ED481F" w:rsidRDefault="009F250F" w:rsidP="00010D41">
      <w:pPr>
        <w:spacing w:line="276" w:lineRule="auto"/>
        <w:jc w:val="left"/>
      </w:pPr>
      <w:r>
        <w:rPr>
          <w:noProof/>
          <w:lang w:val="es-ES_tradnl" w:eastAsia="es-ES_tradnl"/>
        </w:rPr>
        <w:drawing>
          <wp:inline distT="0" distB="0" distL="0" distR="0" wp14:anchorId="0797E85A" wp14:editId="57F9E624">
            <wp:extent cx="5414010" cy="3224530"/>
            <wp:effectExtent l="0" t="0" r="0" b="1270"/>
            <wp:docPr id="1" name="Imagen 1" descr="Captura%20de%20pantalla%202017-09-05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%20de%20pantalla%202017-09-05%20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75E1" w14:textId="77777777" w:rsidR="00E03EE0" w:rsidRPr="00C40F6C" w:rsidRDefault="00D5729D" w:rsidP="00010D41">
      <w:pPr>
        <w:pStyle w:val="Figura"/>
        <w:numPr>
          <w:ilvl w:val="0"/>
          <w:numId w:val="29"/>
        </w:numPr>
        <w:suppressAutoHyphens/>
        <w:spacing w:line="276" w:lineRule="auto"/>
        <w:jc w:val="left"/>
        <w:rPr>
          <w:sz w:val="24"/>
        </w:rPr>
      </w:pPr>
      <w:r w:rsidRPr="00C40F6C">
        <w:rPr>
          <w:sz w:val="24"/>
        </w:rPr>
        <w:t>Ingreso correcto al sistema</w:t>
      </w:r>
      <w:r w:rsidR="00ED481F" w:rsidRPr="00C40F6C">
        <w:rPr>
          <w:sz w:val="24"/>
        </w:rPr>
        <w:t>.</w:t>
      </w:r>
      <w:bookmarkStart w:id="10" w:name="__RefHeading__12_291752752"/>
      <w:bookmarkEnd w:id="10"/>
    </w:p>
    <w:p w14:paraId="7F73247B" w14:textId="77777777" w:rsidR="005A037C" w:rsidRDefault="005A037C" w:rsidP="005A037C"/>
    <w:p w14:paraId="7F4B8AAD" w14:textId="77777777" w:rsidR="0039296E" w:rsidRDefault="0039296E" w:rsidP="005A037C">
      <w:pPr>
        <w:sectPr w:rsidR="0039296E" w:rsidSect="004C3400">
          <w:pgSz w:w="12240" w:h="18720" w:code="14"/>
          <w:pgMar w:top="1417" w:right="1701" w:bottom="1417" w:left="1701" w:header="782" w:footer="459" w:gutter="0"/>
          <w:cols w:space="708"/>
          <w:docGrid w:linePitch="360"/>
        </w:sectPr>
      </w:pPr>
    </w:p>
    <w:p w14:paraId="101402C4" w14:textId="77777777" w:rsidR="0039296E" w:rsidRDefault="0039296E" w:rsidP="00C40F6C">
      <w:pPr>
        <w:spacing w:before="0"/>
        <w:sectPr w:rsidR="0039296E" w:rsidSect="004C3400">
          <w:pgSz w:w="12240" w:h="18720" w:code="14"/>
          <w:pgMar w:top="1417" w:right="1701" w:bottom="1417" w:left="1701" w:header="782" w:footer="459" w:gutter="0"/>
          <w:cols w:space="708"/>
          <w:docGrid w:linePitch="360"/>
        </w:sectPr>
      </w:pPr>
    </w:p>
    <w:p w14:paraId="6ABACCAD" w14:textId="77777777" w:rsidR="00C86D47" w:rsidRDefault="00C40F6C" w:rsidP="00C40F6C">
      <w:pPr>
        <w:pStyle w:val="Ttulo1"/>
      </w:pPr>
      <w:bookmarkStart w:id="11" w:name="_Toc494787594"/>
      <w:bookmarkStart w:id="12" w:name="_Toc497306644"/>
      <w:bookmarkEnd w:id="11"/>
      <w:r>
        <w:lastRenderedPageBreak/>
        <w:t>Elementos del panel de control</w:t>
      </w:r>
      <w:bookmarkEnd w:id="12"/>
    </w:p>
    <w:p w14:paraId="1B4B00E3" w14:textId="77777777" w:rsidR="007D6FCB" w:rsidRDefault="007D6FCB" w:rsidP="00C40F6C"/>
    <w:p w14:paraId="276DB77E" w14:textId="77777777" w:rsidR="00EA39F1" w:rsidRDefault="00132A42" w:rsidP="00C40F6C">
      <w:r>
        <w:t xml:space="preserve">Luego de ingresar al sistema, se mostrará </w:t>
      </w:r>
      <w:r w:rsidR="00EA39F1">
        <w:t xml:space="preserve">la vista del Panel de </w:t>
      </w:r>
      <w:r w:rsidR="005A037C">
        <w:t>C</w:t>
      </w:r>
      <w:r w:rsidR="00EA39F1">
        <w:t>ontrol</w:t>
      </w:r>
      <w:r w:rsidR="008D03FE">
        <w:t xml:space="preserve"> (figura 2)</w:t>
      </w:r>
      <w:r w:rsidR="00EA39F1">
        <w:t>.</w:t>
      </w:r>
      <w:r w:rsidR="007D6FCB">
        <w:t xml:space="preserve"> </w:t>
      </w:r>
      <w:r w:rsidR="00EA39F1">
        <w:t>En esta vista podrá acceder a:</w:t>
      </w:r>
    </w:p>
    <w:p w14:paraId="37252B00" w14:textId="77777777" w:rsidR="007D6FCB" w:rsidRDefault="007D6FCB" w:rsidP="00C40F6C">
      <w:pPr>
        <w:spacing w:before="0"/>
      </w:pPr>
    </w:p>
    <w:p w14:paraId="27EF6AC1" w14:textId="77777777" w:rsidR="00EA39F1" w:rsidRDefault="00EA39F1" w:rsidP="00C40F6C">
      <w:pPr>
        <w:numPr>
          <w:ilvl w:val="0"/>
          <w:numId w:val="47"/>
        </w:numPr>
        <w:spacing w:before="0" w:line="276" w:lineRule="auto"/>
        <w:jc w:val="left"/>
      </w:pPr>
      <w:r>
        <w:t>Ver la accesibilidad general en el país: Se mostrará la región y comuna más accesibles</w:t>
      </w:r>
    </w:p>
    <w:p w14:paraId="26DF3A18" w14:textId="77777777" w:rsidR="008D03FE" w:rsidRDefault="008D03FE" w:rsidP="00C40F6C">
      <w:pPr>
        <w:numPr>
          <w:ilvl w:val="0"/>
          <w:numId w:val="47"/>
        </w:numPr>
        <w:spacing w:before="0" w:line="276" w:lineRule="auto"/>
        <w:jc w:val="left"/>
      </w:pPr>
      <w:r>
        <w:t>Evaluaciones por región y comunas más accesibles</w:t>
      </w:r>
    </w:p>
    <w:p w14:paraId="5CC4653C" w14:textId="77777777" w:rsidR="008D03FE" w:rsidRDefault="00EA39F1" w:rsidP="00C40F6C">
      <w:pPr>
        <w:numPr>
          <w:ilvl w:val="0"/>
          <w:numId w:val="47"/>
        </w:numPr>
        <w:spacing w:before="0" w:line="276" w:lineRule="auto"/>
        <w:jc w:val="left"/>
      </w:pPr>
      <w:r>
        <w:t>Un ma</w:t>
      </w:r>
      <w:r w:rsidR="008D03FE">
        <w:t>pa de la accesibilidad en Chile, que muestra lo evaluado por los usuarios de la aplicación.</w:t>
      </w:r>
    </w:p>
    <w:p w14:paraId="756CA9AD" w14:textId="77777777" w:rsidR="008D03FE" w:rsidRDefault="008D03FE" w:rsidP="00C40F6C">
      <w:pPr>
        <w:numPr>
          <w:ilvl w:val="0"/>
          <w:numId w:val="47"/>
        </w:numPr>
        <w:spacing w:before="0" w:line="276" w:lineRule="auto"/>
        <w:jc w:val="left"/>
      </w:pPr>
      <w:r>
        <w:t>Indicadores de número de evaluaciones por regiones y comunas.</w:t>
      </w:r>
    </w:p>
    <w:p w14:paraId="64B64DDA" w14:textId="77777777" w:rsidR="005A037C" w:rsidRDefault="005A037C" w:rsidP="00C40F6C">
      <w:pPr>
        <w:spacing w:before="0" w:after="0" w:line="276" w:lineRule="auto"/>
        <w:jc w:val="left"/>
      </w:pPr>
    </w:p>
    <w:p w14:paraId="40D595B6" w14:textId="77777777" w:rsidR="00995FB5" w:rsidRDefault="00EA39F1" w:rsidP="00C40F6C">
      <w:pPr>
        <w:spacing w:after="0" w:line="276" w:lineRule="auto"/>
        <w:jc w:val="left"/>
      </w:pPr>
      <w:r>
        <w:t>Este panel es meramente informativo, y podrá acceder a mayores detalles y filtros en el menú</w:t>
      </w:r>
      <w:r w:rsidR="00656A9E">
        <w:t xml:space="preserve"> superior de la plataforma.</w:t>
      </w:r>
    </w:p>
    <w:p w14:paraId="5CDD4813" w14:textId="77777777" w:rsidR="002C2C7C" w:rsidRPr="000F33FF" w:rsidRDefault="002C2C7C" w:rsidP="00C40F6C"/>
    <w:p w14:paraId="3022DC64" w14:textId="77777777" w:rsidR="005A037C" w:rsidRPr="00C40F6C" w:rsidRDefault="00656A9E" w:rsidP="00C40F6C">
      <w:pPr>
        <w:rPr>
          <w:b/>
          <w:color w:val="365F91"/>
          <w:sz w:val="28"/>
        </w:rPr>
      </w:pPr>
      <w:r w:rsidRPr="00C40F6C">
        <w:rPr>
          <w:b/>
          <w:color w:val="365F91"/>
          <w:sz w:val="28"/>
        </w:rPr>
        <w:t>Menú del sistema</w:t>
      </w:r>
    </w:p>
    <w:p w14:paraId="446DB9DA" w14:textId="77777777" w:rsidR="00352EE4" w:rsidRPr="00C40F6C" w:rsidRDefault="00352EE4" w:rsidP="00C40F6C">
      <w:pPr>
        <w:spacing w:before="0"/>
        <w:rPr>
          <w:b/>
          <w:color w:val="365F91"/>
          <w:sz w:val="28"/>
        </w:rPr>
      </w:pPr>
    </w:p>
    <w:p w14:paraId="407FABA6" w14:textId="77777777" w:rsidR="00995FB5" w:rsidRDefault="00656A9E" w:rsidP="00010D41">
      <w:pPr>
        <w:spacing w:line="276" w:lineRule="auto"/>
        <w:jc w:val="left"/>
      </w:pPr>
      <w:r>
        <w:t>El</w:t>
      </w:r>
      <w:r w:rsidR="002C2C7C">
        <w:t xml:space="preserve"> </w:t>
      </w:r>
      <w:r w:rsidR="008D03FE">
        <w:t>menú del sistema (figura 3</w:t>
      </w:r>
      <w:r>
        <w:t xml:space="preserve">) la permitirá generar gráficos y reportes por tipo de punto de evaluación, esto quiere decir: Edificaciones, veredas y cruces, y también espacio público. </w:t>
      </w:r>
    </w:p>
    <w:p w14:paraId="7CE8D5C5" w14:textId="77777777" w:rsidR="002C2C7C" w:rsidRDefault="00656A9E" w:rsidP="00010D41">
      <w:pPr>
        <w:spacing w:line="276" w:lineRule="auto"/>
        <w:jc w:val="left"/>
      </w:pPr>
      <w:r>
        <w:t>Además, en el caso del rol de administrador, estará la opción de “Administración”, donde estarán las alternativas de agregar, editar y eliminar usuarios del sistema.</w:t>
      </w:r>
    </w:p>
    <w:p w14:paraId="0B5DD7F0" w14:textId="77777777" w:rsidR="00995FB5" w:rsidRDefault="00995FB5" w:rsidP="00C87147">
      <w:pPr>
        <w:spacing w:line="276" w:lineRule="auto"/>
        <w:jc w:val="left"/>
      </w:pPr>
    </w:p>
    <w:p w14:paraId="2A31BEEC" w14:textId="6FEF4EC2" w:rsidR="005A037C" w:rsidRDefault="009F250F" w:rsidP="00010D41">
      <w:pPr>
        <w:spacing w:line="276" w:lineRule="auto"/>
        <w:jc w:val="left"/>
      </w:pPr>
      <w:r>
        <w:rPr>
          <w:noProof/>
          <w:lang w:val="es-ES_tradnl" w:eastAsia="es-ES_tradnl"/>
        </w:rPr>
        <w:drawing>
          <wp:anchor distT="0" distB="0" distL="114300" distR="114300" simplePos="0" relativeHeight="251654144" behindDoc="1" locked="0" layoutInCell="1" allowOverlap="1" wp14:anchorId="69B98A4D" wp14:editId="2EA7A19A">
            <wp:simplePos x="0" y="0"/>
            <wp:positionH relativeFrom="column">
              <wp:posOffset>3175</wp:posOffset>
            </wp:positionH>
            <wp:positionV relativeFrom="paragraph">
              <wp:posOffset>172085</wp:posOffset>
            </wp:positionV>
            <wp:extent cx="5377180" cy="566420"/>
            <wp:effectExtent l="25400" t="25400" r="33020" b="17780"/>
            <wp:wrapNone/>
            <wp:docPr id="141" name="Imagen 141" descr="Captura%20de%20pantalla%202017-09-03%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aptura%20de%20pantalla%202017-09-03%20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566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D8D8D8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62811" w14:textId="77777777" w:rsidR="005A037C" w:rsidRDefault="005A037C" w:rsidP="00010D41">
      <w:pPr>
        <w:spacing w:line="276" w:lineRule="auto"/>
        <w:jc w:val="left"/>
      </w:pPr>
    </w:p>
    <w:p w14:paraId="3CEC0731" w14:textId="77777777" w:rsidR="002C2C7C" w:rsidRPr="002C2C7C" w:rsidRDefault="002C2C7C" w:rsidP="00C40F6C">
      <w:pPr>
        <w:spacing w:before="0" w:after="0" w:line="276" w:lineRule="auto"/>
        <w:jc w:val="left"/>
      </w:pPr>
    </w:p>
    <w:p w14:paraId="45DCB5AC" w14:textId="77777777" w:rsidR="002C2C7C" w:rsidRPr="00C40F6C" w:rsidRDefault="00656A9E" w:rsidP="00010D41">
      <w:pPr>
        <w:pStyle w:val="Figura"/>
        <w:numPr>
          <w:ilvl w:val="0"/>
          <w:numId w:val="29"/>
        </w:numPr>
        <w:suppressAutoHyphens/>
        <w:spacing w:line="276" w:lineRule="auto"/>
        <w:jc w:val="left"/>
        <w:rPr>
          <w:sz w:val="24"/>
        </w:rPr>
      </w:pPr>
      <w:r w:rsidRPr="00C40F6C">
        <w:rPr>
          <w:sz w:val="24"/>
        </w:rPr>
        <w:t>Menú del sistema</w:t>
      </w:r>
    </w:p>
    <w:p w14:paraId="3F325D47" w14:textId="77777777" w:rsidR="002C2C7C" w:rsidRPr="002C2C7C" w:rsidRDefault="002C2C7C" w:rsidP="00010D41">
      <w:pPr>
        <w:spacing w:line="276" w:lineRule="auto"/>
        <w:jc w:val="left"/>
      </w:pPr>
    </w:p>
    <w:p w14:paraId="0A3145D0" w14:textId="77777777" w:rsidR="007D6FCB" w:rsidRDefault="007D6FCB" w:rsidP="00010D41">
      <w:pPr>
        <w:spacing w:line="276" w:lineRule="auto"/>
        <w:jc w:val="left"/>
        <w:sectPr w:rsidR="007D6FCB" w:rsidSect="0039296E">
          <w:type w:val="continuous"/>
          <w:pgSz w:w="12240" w:h="18720" w:code="14"/>
          <w:pgMar w:top="1417" w:right="1701" w:bottom="1417" w:left="1701" w:header="782" w:footer="459" w:gutter="0"/>
          <w:pgNumType w:start="1"/>
          <w:cols w:space="708"/>
          <w:docGrid w:linePitch="360"/>
        </w:sectPr>
      </w:pPr>
    </w:p>
    <w:p w14:paraId="1F4FE7F3" w14:textId="77777777" w:rsidR="007D6FCB" w:rsidRDefault="007D6FCB" w:rsidP="00C40F6C">
      <w:pPr>
        <w:spacing w:before="0"/>
        <w:jc w:val="left"/>
      </w:pPr>
    </w:p>
    <w:p w14:paraId="57820F45" w14:textId="77777777" w:rsidR="00C86D47" w:rsidRDefault="00C40F6C" w:rsidP="00C40F6C">
      <w:pPr>
        <w:pStyle w:val="Ttulo1"/>
      </w:pPr>
      <w:bookmarkStart w:id="13" w:name="_Toc494787598"/>
      <w:bookmarkStart w:id="14" w:name="_Toc497306645"/>
      <w:bookmarkEnd w:id="13"/>
      <w:r>
        <w:t>G</w:t>
      </w:r>
      <w:r w:rsidR="007D6FCB">
        <w:t xml:space="preserve">eneración de </w:t>
      </w:r>
      <w:r w:rsidR="00352EE4">
        <w:t>G</w:t>
      </w:r>
      <w:r w:rsidR="00074724">
        <w:t>ráficos</w:t>
      </w:r>
      <w:bookmarkEnd w:id="14"/>
      <w:r w:rsidR="00074724">
        <w:t xml:space="preserve"> </w:t>
      </w:r>
    </w:p>
    <w:p w14:paraId="3390BA89" w14:textId="77777777" w:rsidR="007D6FCB" w:rsidRPr="00352EE4" w:rsidRDefault="007D6FCB" w:rsidP="00C40F6C"/>
    <w:p w14:paraId="5250E5E5" w14:textId="77777777" w:rsidR="00074724" w:rsidRDefault="00074724" w:rsidP="00010D41">
      <w:pPr>
        <w:spacing w:line="276" w:lineRule="auto"/>
        <w:jc w:val="left"/>
      </w:pPr>
      <w:r>
        <w:t>Para cada tipo de punto de evaluación</w:t>
      </w:r>
      <w:r>
        <w:rPr>
          <w:rStyle w:val="Refdenotaalpie"/>
        </w:rPr>
        <w:footnoteReference w:id="4"/>
      </w:r>
      <w:r>
        <w:t xml:space="preserve"> se podrán generar gráficos para estudiar los niveles de accesibilidad que éstos poseen.</w:t>
      </w:r>
    </w:p>
    <w:p w14:paraId="04907104" w14:textId="77777777" w:rsidR="004227B0" w:rsidRDefault="004227B0" w:rsidP="00010D41">
      <w:pPr>
        <w:spacing w:line="276" w:lineRule="auto"/>
        <w:jc w:val="left"/>
      </w:pPr>
      <w:r>
        <w:t>Para acceder a los gráficos, primero se debe seleccionar el tipo de punto de evaluación que se desea estudiar (edificación, vereda o cruce o espacio público) y luego seleccionar “grá</w:t>
      </w:r>
      <w:r w:rsidR="008D03FE">
        <w:t>ficos”, como muestra la figura 4</w:t>
      </w:r>
      <w:r>
        <w:t>.</w:t>
      </w:r>
    </w:p>
    <w:p w14:paraId="344C4C5E" w14:textId="77777777" w:rsidR="00995FB5" w:rsidRDefault="00995FB5" w:rsidP="00C40F6C">
      <w:pPr>
        <w:spacing w:before="0" w:after="0" w:line="276" w:lineRule="auto"/>
        <w:jc w:val="left"/>
      </w:pPr>
    </w:p>
    <w:p w14:paraId="6E1A888A" w14:textId="60033BBE" w:rsidR="009E157D" w:rsidRDefault="009F250F" w:rsidP="00C40F6C">
      <w:pPr>
        <w:spacing w:before="0" w:after="0" w:line="276" w:lineRule="auto"/>
        <w:jc w:val="left"/>
      </w:pPr>
      <w:r>
        <w:rPr>
          <w:noProof/>
          <w:lang w:val="es-ES_tradnl" w:eastAsia="es-ES_tradnl"/>
        </w:rPr>
        <w:drawing>
          <wp:anchor distT="0" distB="0" distL="114300" distR="114300" simplePos="0" relativeHeight="251655168" behindDoc="1" locked="0" layoutInCell="1" allowOverlap="1" wp14:anchorId="0DFBA25D" wp14:editId="7BBEC11C">
            <wp:simplePos x="0" y="0"/>
            <wp:positionH relativeFrom="column">
              <wp:posOffset>13335</wp:posOffset>
            </wp:positionH>
            <wp:positionV relativeFrom="paragraph">
              <wp:posOffset>64135</wp:posOffset>
            </wp:positionV>
            <wp:extent cx="3227070" cy="2065655"/>
            <wp:effectExtent l="25400" t="25400" r="24130" b="17145"/>
            <wp:wrapNone/>
            <wp:docPr id="142" name="Imagen 142" descr="Captura%20de%20pantalla%202017-09-03%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aptura%20de%20pantalla%202017-09-03%20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065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D8D8D8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50089" w14:textId="77777777" w:rsidR="004227B0" w:rsidRDefault="004227B0" w:rsidP="00010D41">
      <w:pPr>
        <w:spacing w:line="276" w:lineRule="auto"/>
        <w:jc w:val="left"/>
      </w:pPr>
    </w:p>
    <w:p w14:paraId="7422388C" w14:textId="77777777" w:rsidR="005A037C" w:rsidRDefault="005A037C" w:rsidP="00010D41">
      <w:pPr>
        <w:spacing w:line="276" w:lineRule="auto"/>
        <w:jc w:val="left"/>
      </w:pPr>
    </w:p>
    <w:p w14:paraId="5FE03636" w14:textId="77777777" w:rsidR="005A037C" w:rsidRDefault="005A037C" w:rsidP="00010D41">
      <w:pPr>
        <w:spacing w:line="276" w:lineRule="auto"/>
        <w:jc w:val="left"/>
      </w:pPr>
    </w:p>
    <w:p w14:paraId="378CB06D" w14:textId="77777777" w:rsidR="005A037C" w:rsidRDefault="005A037C" w:rsidP="00010D41">
      <w:pPr>
        <w:spacing w:line="276" w:lineRule="auto"/>
        <w:jc w:val="left"/>
      </w:pPr>
    </w:p>
    <w:p w14:paraId="2B591446" w14:textId="77777777" w:rsidR="005A037C" w:rsidRDefault="005A037C" w:rsidP="00010D41">
      <w:pPr>
        <w:spacing w:line="276" w:lineRule="auto"/>
        <w:jc w:val="left"/>
      </w:pPr>
    </w:p>
    <w:p w14:paraId="136B90A2" w14:textId="77777777" w:rsidR="005A037C" w:rsidRDefault="005A037C" w:rsidP="00010D41">
      <w:pPr>
        <w:spacing w:line="276" w:lineRule="auto"/>
        <w:jc w:val="left"/>
      </w:pPr>
    </w:p>
    <w:p w14:paraId="20984A1B" w14:textId="77777777" w:rsidR="005A037C" w:rsidRDefault="005A037C" w:rsidP="00010D41">
      <w:pPr>
        <w:spacing w:line="276" w:lineRule="auto"/>
        <w:jc w:val="left"/>
      </w:pPr>
    </w:p>
    <w:p w14:paraId="0D5FAA94" w14:textId="77777777" w:rsidR="004227B0" w:rsidRPr="00C40F6C" w:rsidRDefault="004227B0" w:rsidP="00C40F6C">
      <w:pPr>
        <w:pStyle w:val="Figura"/>
        <w:numPr>
          <w:ilvl w:val="0"/>
          <w:numId w:val="29"/>
        </w:numPr>
        <w:suppressAutoHyphens/>
        <w:spacing w:after="0" w:line="276" w:lineRule="auto"/>
        <w:jc w:val="left"/>
        <w:rPr>
          <w:sz w:val="24"/>
        </w:rPr>
      </w:pPr>
      <w:r w:rsidRPr="00C40F6C">
        <w:rPr>
          <w:sz w:val="24"/>
        </w:rPr>
        <w:t>Menú: Gráficos para edificaciones</w:t>
      </w:r>
    </w:p>
    <w:p w14:paraId="2A1FAF28" w14:textId="77777777" w:rsidR="007B1F61" w:rsidRDefault="007B1F61" w:rsidP="00C40F6C">
      <w:pPr>
        <w:tabs>
          <w:tab w:val="left" w:pos="783"/>
        </w:tabs>
        <w:spacing w:before="0" w:after="0" w:line="360" w:lineRule="auto"/>
        <w:jc w:val="left"/>
      </w:pPr>
      <w:r>
        <w:tab/>
      </w:r>
    </w:p>
    <w:p w14:paraId="1C8F5EA3" w14:textId="77777777" w:rsidR="00074724" w:rsidRDefault="00074724" w:rsidP="00C40F6C">
      <w:pPr>
        <w:spacing w:before="0" w:after="0" w:line="276" w:lineRule="auto"/>
        <w:jc w:val="left"/>
      </w:pPr>
      <w:r>
        <w:t>Cada gráfico podrá generarse con ayuda de</w:t>
      </w:r>
      <w:r w:rsidR="009E157D">
        <w:t xml:space="preserve"> los</w:t>
      </w:r>
      <w:r>
        <w:t xml:space="preserve"> </w:t>
      </w:r>
      <w:r w:rsidR="009E157D">
        <w:t xml:space="preserve">siguientes </w:t>
      </w:r>
      <w:r>
        <w:t>filtros</w:t>
      </w:r>
      <w:r w:rsidR="008D03FE">
        <w:t xml:space="preserve"> (ver figura 5</w:t>
      </w:r>
      <w:r>
        <w:t>):</w:t>
      </w:r>
    </w:p>
    <w:p w14:paraId="432E432B" w14:textId="77777777" w:rsidR="00074724" w:rsidRDefault="00074724" w:rsidP="00010D41">
      <w:pPr>
        <w:numPr>
          <w:ilvl w:val="0"/>
          <w:numId w:val="42"/>
        </w:numPr>
        <w:spacing w:line="276" w:lineRule="auto"/>
        <w:jc w:val="left"/>
      </w:pPr>
      <w:r w:rsidRPr="00C40F6C">
        <w:rPr>
          <w:b/>
        </w:rPr>
        <w:t>Por sector</w:t>
      </w:r>
      <w:r w:rsidR="009E157D">
        <w:t>.</w:t>
      </w:r>
      <w:r>
        <w:t xml:space="preserve"> Al filtrar por sector, se considerará la ubicación geográfica que se quiere estudiar, </w:t>
      </w:r>
      <w:r w:rsidR="009E157D">
        <w:t>como por ejemplo</w:t>
      </w:r>
      <w:r>
        <w:t>:</w:t>
      </w:r>
    </w:p>
    <w:p w14:paraId="60D3AC0D" w14:textId="77777777" w:rsidR="00074724" w:rsidRDefault="00074724" w:rsidP="00010D41">
      <w:pPr>
        <w:numPr>
          <w:ilvl w:val="1"/>
          <w:numId w:val="42"/>
        </w:numPr>
        <w:spacing w:line="276" w:lineRule="auto"/>
        <w:jc w:val="left"/>
      </w:pPr>
      <w:r>
        <w:t>Una región</w:t>
      </w:r>
      <w:r w:rsidR="009E157D">
        <w:t>.</w:t>
      </w:r>
    </w:p>
    <w:p w14:paraId="337C49FD" w14:textId="77777777" w:rsidR="00074724" w:rsidRDefault="00074724" w:rsidP="00010D41">
      <w:pPr>
        <w:numPr>
          <w:ilvl w:val="1"/>
          <w:numId w:val="42"/>
        </w:numPr>
        <w:spacing w:line="276" w:lineRule="auto"/>
        <w:jc w:val="left"/>
      </w:pPr>
      <w:r>
        <w:t>Una comuna</w:t>
      </w:r>
      <w:r w:rsidR="009E157D">
        <w:t>.</w:t>
      </w:r>
    </w:p>
    <w:p w14:paraId="422F2B87" w14:textId="77777777" w:rsidR="009E157D" w:rsidRDefault="00074724" w:rsidP="00010D41">
      <w:pPr>
        <w:numPr>
          <w:ilvl w:val="1"/>
          <w:numId w:val="42"/>
        </w:numPr>
        <w:spacing w:line="276" w:lineRule="auto"/>
        <w:jc w:val="left"/>
      </w:pPr>
      <w:r>
        <w:t>Un cuadrante del mapa: en este caso el sistema desplegará un mapa donde se podrá seleccionar la porción del mapa que se desea estudiar.</w:t>
      </w:r>
    </w:p>
    <w:p w14:paraId="26A5B1DC" w14:textId="77777777" w:rsidR="00074724" w:rsidRDefault="00074724" w:rsidP="00010D41">
      <w:pPr>
        <w:numPr>
          <w:ilvl w:val="0"/>
          <w:numId w:val="42"/>
        </w:numPr>
        <w:spacing w:line="276" w:lineRule="auto"/>
        <w:jc w:val="left"/>
      </w:pPr>
      <w:r w:rsidRPr="00C40F6C">
        <w:rPr>
          <w:b/>
        </w:rPr>
        <w:t>Categoría del tipo de gráfico</w:t>
      </w:r>
      <w:r w:rsidR="009E157D">
        <w:t>.</w:t>
      </w:r>
      <w:r>
        <w:t xml:space="preserve"> Esto aplica para edificaciones y espacio público. Ejemplos de categorías son: alojamientos, restaurantes, instituciones públicas, entre otros. En el caso de las veredas y cruces, se podrá elegir por tipo: Vereda o cruce a estudiar.</w:t>
      </w:r>
    </w:p>
    <w:p w14:paraId="3DA51A44" w14:textId="77777777" w:rsidR="00074724" w:rsidRDefault="00074724" w:rsidP="00010D41">
      <w:pPr>
        <w:numPr>
          <w:ilvl w:val="0"/>
          <w:numId w:val="42"/>
        </w:numPr>
        <w:spacing w:line="276" w:lineRule="auto"/>
        <w:jc w:val="left"/>
      </w:pPr>
      <w:r w:rsidRPr="00C40F6C">
        <w:rPr>
          <w:b/>
        </w:rPr>
        <w:t>Tipo de gráfico</w:t>
      </w:r>
      <w:r w:rsidR="009E157D">
        <w:t>.</w:t>
      </w:r>
      <w:r>
        <w:t xml:space="preserve"> Se </w:t>
      </w:r>
      <w:r w:rsidR="009E157D">
        <w:t xml:space="preserve">muestran </w:t>
      </w:r>
      <w:r>
        <w:t>dos tipos de gráfico:</w:t>
      </w:r>
    </w:p>
    <w:p w14:paraId="01ED7846" w14:textId="77777777" w:rsidR="00074724" w:rsidRDefault="00074724" w:rsidP="00010D41">
      <w:pPr>
        <w:numPr>
          <w:ilvl w:val="1"/>
          <w:numId w:val="42"/>
        </w:numPr>
        <w:spacing w:line="276" w:lineRule="auto"/>
        <w:jc w:val="left"/>
      </w:pPr>
      <w:r>
        <w:t>General, donde se incluyan todos los tipos de evaluaciones</w:t>
      </w:r>
      <w:r w:rsidR="009E157D">
        <w:t>.</w:t>
      </w:r>
    </w:p>
    <w:p w14:paraId="0E2BD98B" w14:textId="77777777" w:rsidR="00074724" w:rsidRDefault="00074724" w:rsidP="00010D41">
      <w:pPr>
        <w:numPr>
          <w:ilvl w:val="1"/>
          <w:numId w:val="42"/>
        </w:numPr>
        <w:spacing w:line="276" w:lineRule="auto"/>
        <w:jc w:val="left"/>
      </w:pPr>
      <w:r>
        <w:t>De acuerdo a variables de evaluación. Esto se refiere a los criterios que se evalúan en cada tipo de punto de evaluación, como por ejemplo: Accesibilidad del baño, desplazamiento, acceso, estado de la vereda, entre otros.</w:t>
      </w:r>
    </w:p>
    <w:p w14:paraId="4345613F" w14:textId="77777777" w:rsidR="002B74CC" w:rsidRDefault="002B74CC" w:rsidP="00C40F6C">
      <w:pPr>
        <w:spacing w:before="0"/>
        <w:jc w:val="left"/>
      </w:pPr>
    </w:p>
    <w:p w14:paraId="57B07DC2" w14:textId="77777777" w:rsidR="007D6FCB" w:rsidRDefault="007D6FCB" w:rsidP="00010D41">
      <w:pPr>
        <w:spacing w:line="276" w:lineRule="auto"/>
        <w:jc w:val="left"/>
      </w:pPr>
    </w:p>
    <w:p w14:paraId="28D56D72" w14:textId="77777777" w:rsidR="007D6FCB" w:rsidRDefault="007D6FCB" w:rsidP="00010D41">
      <w:pPr>
        <w:spacing w:line="276" w:lineRule="auto"/>
        <w:jc w:val="left"/>
      </w:pPr>
    </w:p>
    <w:p w14:paraId="1ED46C75" w14:textId="77777777" w:rsidR="00074724" w:rsidRDefault="00074724" w:rsidP="00010D41">
      <w:pPr>
        <w:spacing w:line="276" w:lineRule="auto"/>
        <w:jc w:val="left"/>
      </w:pPr>
      <w:r>
        <w:t xml:space="preserve">Posteriormente a que se han seleccionado todos los filtros para realizar el gráfico, el usuario puede presionar “graficar” y se mostrará un </w:t>
      </w:r>
      <w:r w:rsidR="008D03FE">
        <w:t>resultado como el de la figura 6</w:t>
      </w:r>
      <w:r>
        <w:t>.</w:t>
      </w:r>
    </w:p>
    <w:p w14:paraId="56518744" w14:textId="6D73013F" w:rsidR="009E157D" w:rsidRDefault="009F250F" w:rsidP="00010D41">
      <w:pPr>
        <w:spacing w:line="276" w:lineRule="auto"/>
        <w:jc w:val="left"/>
      </w:pPr>
      <w:r>
        <w:rPr>
          <w:noProof/>
          <w:lang w:val="es-ES_tradnl" w:eastAsia="es-ES_tradnl"/>
        </w:rPr>
        <w:drawing>
          <wp:anchor distT="0" distB="0" distL="114300" distR="114300" simplePos="0" relativeHeight="251656192" behindDoc="1" locked="0" layoutInCell="1" allowOverlap="1" wp14:anchorId="09907CF7" wp14:editId="54D43E9D">
            <wp:simplePos x="0" y="0"/>
            <wp:positionH relativeFrom="column">
              <wp:posOffset>3175</wp:posOffset>
            </wp:positionH>
            <wp:positionV relativeFrom="paragraph">
              <wp:posOffset>134620</wp:posOffset>
            </wp:positionV>
            <wp:extent cx="5367020" cy="2355850"/>
            <wp:effectExtent l="25400" t="25400" r="17780" b="31750"/>
            <wp:wrapNone/>
            <wp:docPr id="144" name="Imagen 144" descr="Captura%20de%20pantalla%202017-09-05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aptura%20de%20pantalla%202017-09-05%20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2355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D8D8D8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F0F7A" w14:textId="77777777" w:rsidR="00C86D47" w:rsidRDefault="00C86D47" w:rsidP="00010D41">
      <w:pPr>
        <w:spacing w:line="276" w:lineRule="auto"/>
        <w:jc w:val="left"/>
      </w:pPr>
    </w:p>
    <w:p w14:paraId="0CC171A6" w14:textId="77777777" w:rsidR="009E157D" w:rsidRDefault="009E157D" w:rsidP="00010D41">
      <w:pPr>
        <w:spacing w:line="276" w:lineRule="auto"/>
        <w:jc w:val="left"/>
      </w:pPr>
    </w:p>
    <w:p w14:paraId="743194DD" w14:textId="77777777" w:rsidR="009E157D" w:rsidRDefault="009E157D" w:rsidP="00010D41">
      <w:pPr>
        <w:spacing w:line="276" w:lineRule="auto"/>
        <w:jc w:val="left"/>
      </w:pPr>
    </w:p>
    <w:p w14:paraId="2D28DEE4" w14:textId="77777777" w:rsidR="009E157D" w:rsidRDefault="009E157D" w:rsidP="00010D41">
      <w:pPr>
        <w:spacing w:line="276" w:lineRule="auto"/>
        <w:jc w:val="left"/>
      </w:pPr>
    </w:p>
    <w:p w14:paraId="13FBAD5E" w14:textId="77777777" w:rsidR="009E157D" w:rsidRDefault="009E157D" w:rsidP="00010D41">
      <w:pPr>
        <w:spacing w:line="276" w:lineRule="auto"/>
        <w:jc w:val="left"/>
      </w:pPr>
    </w:p>
    <w:p w14:paraId="3936AF23" w14:textId="77777777" w:rsidR="009E157D" w:rsidRDefault="009E157D" w:rsidP="00010D41">
      <w:pPr>
        <w:spacing w:line="276" w:lineRule="auto"/>
        <w:jc w:val="left"/>
      </w:pPr>
    </w:p>
    <w:p w14:paraId="01E9B034" w14:textId="77777777" w:rsidR="009E157D" w:rsidRDefault="009E157D" w:rsidP="00010D41">
      <w:pPr>
        <w:spacing w:line="276" w:lineRule="auto"/>
        <w:jc w:val="left"/>
      </w:pPr>
    </w:p>
    <w:p w14:paraId="7D19703C" w14:textId="77777777" w:rsidR="009E157D" w:rsidRDefault="009E157D" w:rsidP="00010D41">
      <w:pPr>
        <w:spacing w:line="276" w:lineRule="auto"/>
        <w:jc w:val="left"/>
      </w:pPr>
    </w:p>
    <w:p w14:paraId="53F3BA97" w14:textId="77777777" w:rsidR="00C86D47" w:rsidRDefault="00074724" w:rsidP="00010D41">
      <w:pPr>
        <w:pStyle w:val="Figura"/>
        <w:numPr>
          <w:ilvl w:val="0"/>
          <w:numId w:val="29"/>
        </w:numPr>
        <w:suppressAutoHyphens/>
        <w:spacing w:line="276" w:lineRule="auto"/>
        <w:jc w:val="left"/>
        <w:rPr>
          <w:sz w:val="24"/>
        </w:rPr>
      </w:pPr>
      <w:r w:rsidRPr="00C40F6C">
        <w:rPr>
          <w:sz w:val="24"/>
        </w:rPr>
        <w:t>Filtros por gr</w:t>
      </w:r>
      <w:r w:rsidR="004227B0" w:rsidRPr="00C40F6C">
        <w:rPr>
          <w:sz w:val="24"/>
        </w:rPr>
        <w:t>á</w:t>
      </w:r>
      <w:r w:rsidRPr="00C40F6C">
        <w:rPr>
          <w:sz w:val="24"/>
        </w:rPr>
        <w:t>ficos</w:t>
      </w:r>
    </w:p>
    <w:p w14:paraId="484A08F3" w14:textId="77777777" w:rsidR="007D6FCB" w:rsidRPr="007D6FCB" w:rsidRDefault="007D6FCB" w:rsidP="00C40F6C"/>
    <w:p w14:paraId="5B4620CD" w14:textId="77777777" w:rsidR="00C86D47" w:rsidRDefault="00C86D47" w:rsidP="00010D41">
      <w:pPr>
        <w:spacing w:line="276" w:lineRule="auto"/>
        <w:jc w:val="left"/>
      </w:pPr>
      <w:r>
        <w:t>.</w:t>
      </w:r>
    </w:p>
    <w:p w14:paraId="2C65401A" w14:textId="5AB3F071" w:rsidR="00C86D47" w:rsidRDefault="009F250F" w:rsidP="00010D41">
      <w:pPr>
        <w:spacing w:line="276" w:lineRule="auto"/>
        <w:jc w:val="left"/>
      </w:pPr>
      <w:r>
        <w:rPr>
          <w:noProof/>
          <w:lang w:val="es-ES_tradnl" w:eastAsia="es-ES_tradnl"/>
        </w:rPr>
        <w:drawing>
          <wp:anchor distT="0" distB="0" distL="114300" distR="114300" simplePos="0" relativeHeight="251657216" behindDoc="1" locked="0" layoutInCell="1" allowOverlap="1" wp14:anchorId="0716C588" wp14:editId="7450CC20">
            <wp:simplePos x="0" y="0"/>
            <wp:positionH relativeFrom="column">
              <wp:posOffset>3175</wp:posOffset>
            </wp:positionH>
            <wp:positionV relativeFrom="paragraph">
              <wp:posOffset>-247015</wp:posOffset>
            </wp:positionV>
            <wp:extent cx="5376545" cy="3164840"/>
            <wp:effectExtent l="25400" t="25400" r="33655" b="35560"/>
            <wp:wrapNone/>
            <wp:docPr id="145" name="Imagen 145" descr="Captura%20de%20pantalla%202017-09-05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aptura%20de%20pantalla%202017-09-05%20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164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D8D8D8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8E0F0" w14:textId="77777777" w:rsidR="000B5C0B" w:rsidRDefault="000B5C0B" w:rsidP="00010D41">
      <w:pPr>
        <w:spacing w:line="276" w:lineRule="auto"/>
        <w:jc w:val="left"/>
      </w:pPr>
    </w:p>
    <w:p w14:paraId="43BA3992" w14:textId="77777777" w:rsidR="000B5C0B" w:rsidRDefault="000B5C0B" w:rsidP="00010D41">
      <w:pPr>
        <w:spacing w:line="276" w:lineRule="auto"/>
        <w:jc w:val="left"/>
      </w:pPr>
    </w:p>
    <w:p w14:paraId="5A3F5C78" w14:textId="77777777" w:rsidR="000B5C0B" w:rsidRDefault="000B5C0B" w:rsidP="00010D41">
      <w:pPr>
        <w:spacing w:line="276" w:lineRule="auto"/>
        <w:jc w:val="left"/>
      </w:pPr>
    </w:p>
    <w:p w14:paraId="4BCB5DE8" w14:textId="77777777" w:rsidR="000B5C0B" w:rsidRDefault="000B5C0B" w:rsidP="00010D41">
      <w:pPr>
        <w:spacing w:line="276" w:lineRule="auto"/>
        <w:jc w:val="left"/>
      </w:pPr>
    </w:p>
    <w:p w14:paraId="53DE5FDA" w14:textId="77777777" w:rsidR="000B5C0B" w:rsidRDefault="000B5C0B" w:rsidP="00010D41">
      <w:pPr>
        <w:spacing w:line="276" w:lineRule="auto"/>
        <w:jc w:val="left"/>
      </w:pPr>
    </w:p>
    <w:p w14:paraId="15100E7B" w14:textId="77777777" w:rsidR="000B5C0B" w:rsidRDefault="000B5C0B" w:rsidP="00010D41">
      <w:pPr>
        <w:spacing w:line="276" w:lineRule="auto"/>
        <w:jc w:val="left"/>
      </w:pPr>
    </w:p>
    <w:p w14:paraId="240847D2" w14:textId="77777777" w:rsidR="000B5C0B" w:rsidRDefault="000B5C0B" w:rsidP="00010D41">
      <w:pPr>
        <w:spacing w:line="276" w:lineRule="auto"/>
        <w:jc w:val="left"/>
      </w:pPr>
    </w:p>
    <w:p w14:paraId="6CB81389" w14:textId="77777777" w:rsidR="000B5C0B" w:rsidRDefault="000B5C0B" w:rsidP="00010D41">
      <w:pPr>
        <w:spacing w:line="276" w:lineRule="auto"/>
        <w:jc w:val="left"/>
      </w:pPr>
    </w:p>
    <w:p w14:paraId="6CD25D36" w14:textId="77777777" w:rsidR="000B5C0B" w:rsidRDefault="000B5C0B" w:rsidP="00010D41">
      <w:pPr>
        <w:spacing w:line="276" w:lineRule="auto"/>
        <w:jc w:val="left"/>
      </w:pPr>
    </w:p>
    <w:p w14:paraId="5D4ED6ED" w14:textId="77777777" w:rsidR="000B5C0B" w:rsidRDefault="000B5C0B" w:rsidP="00010D41">
      <w:pPr>
        <w:spacing w:line="276" w:lineRule="auto"/>
        <w:jc w:val="left"/>
      </w:pPr>
    </w:p>
    <w:p w14:paraId="34983B1C" w14:textId="77777777" w:rsidR="00C86D47" w:rsidRPr="00C40F6C" w:rsidRDefault="004227B0" w:rsidP="00C40F6C">
      <w:pPr>
        <w:pStyle w:val="Figura"/>
        <w:numPr>
          <w:ilvl w:val="0"/>
          <w:numId w:val="29"/>
        </w:numPr>
        <w:suppressAutoHyphens/>
        <w:spacing w:before="0" w:after="0" w:line="360" w:lineRule="auto"/>
        <w:jc w:val="left"/>
        <w:rPr>
          <w:sz w:val="24"/>
        </w:rPr>
      </w:pPr>
      <w:r w:rsidRPr="00C40F6C">
        <w:rPr>
          <w:sz w:val="24"/>
        </w:rPr>
        <w:t>Gráficos generados</w:t>
      </w:r>
      <w:r w:rsidR="00C86D47" w:rsidRPr="00C40F6C">
        <w:rPr>
          <w:sz w:val="24"/>
        </w:rPr>
        <w:t>.</w:t>
      </w:r>
    </w:p>
    <w:p w14:paraId="4F20620F" w14:textId="77777777" w:rsidR="000B5C0B" w:rsidRPr="00995FB5" w:rsidRDefault="000B5C0B" w:rsidP="00C40F6C">
      <w:pPr>
        <w:spacing w:after="0" w:line="360" w:lineRule="auto"/>
      </w:pPr>
    </w:p>
    <w:p w14:paraId="285EBED4" w14:textId="77777777" w:rsidR="007D6FCB" w:rsidRDefault="007D6FCB" w:rsidP="00352EE4">
      <w:bookmarkStart w:id="15" w:name="_Toc494787601"/>
      <w:bookmarkStart w:id="16" w:name="_Toc494793549"/>
      <w:bookmarkEnd w:id="15"/>
      <w:bookmarkEnd w:id="16"/>
    </w:p>
    <w:p w14:paraId="55CB9BA3" w14:textId="77777777" w:rsidR="007D6FCB" w:rsidRDefault="007D6FCB" w:rsidP="00352EE4"/>
    <w:p w14:paraId="7F1EA722" w14:textId="77777777" w:rsidR="007D6FCB" w:rsidRDefault="007D6FCB" w:rsidP="00C40F6C">
      <w:pPr>
        <w:spacing w:before="0"/>
      </w:pPr>
      <w:r>
        <w:br w:type="page"/>
      </w:r>
    </w:p>
    <w:p w14:paraId="55FECB45" w14:textId="77777777" w:rsidR="007B16FC" w:rsidRDefault="00074724" w:rsidP="00C40F6C">
      <w:pPr>
        <w:pStyle w:val="Ttulo1"/>
      </w:pPr>
      <w:bookmarkStart w:id="17" w:name="_Toc494794209"/>
      <w:bookmarkStart w:id="18" w:name="_Toc497306646"/>
      <w:bookmarkEnd w:id="17"/>
      <w:r>
        <w:t>Genera</w:t>
      </w:r>
      <w:r w:rsidR="00691FFD">
        <w:t>ción de</w:t>
      </w:r>
      <w:r>
        <w:t xml:space="preserve"> reportes</w:t>
      </w:r>
      <w:bookmarkEnd w:id="18"/>
    </w:p>
    <w:p w14:paraId="2AC90317" w14:textId="77777777" w:rsidR="00352EE4" w:rsidRDefault="00352EE4" w:rsidP="00C40F6C">
      <w:pPr>
        <w:spacing w:before="0"/>
      </w:pPr>
    </w:p>
    <w:p w14:paraId="7C8847D8" w14:textId="77777777" w:rsidR="0039296E" w:rsidRDefault="00074724" w:rsidP="0083500C">
      <w:pPr>
        <w:spacing w:line="276" w:lineRule="auto"/>
        <w:jc w:val="left"/>
      </w:pPr>
      <w:r>
        <w:t>La generación de reportes tiene una lógica similar a la de los gráficos, también se debe acceder desde el menú principal, seleccionado primero el tipo de punto de evaluación y luego ir a la opción de “reportes”</w:t>
      </w:r>
      <w:r w:rsidR="00BB62C3">
        <w:t>, como indica la figura 7.</w:t>
      </w:r>
    </w:p>
    <w:p w14:paraId="1339160B" w14:textId="05F7A0BF" w:rsidR="000B5C0B" w:rsidRDefault="009F250F" w:rsidP="00C40F6C">
      <w:pPr>
        <w:spacing w:before="0"/>
        <w:jc w:val="left"/>
      </w:pPr>
      <w:r>
        <w:rPr>
          <w:noProof/>
          <w:lang w:val="es-ES_tradnl" w:eastAsia="es-ES_tradnl"/>
        </w:rPr>
        <w:drawing>
          <wp:anchor distT="0" distB="0" distL="114300" distR="114300" simplePos="0" relativeHeight="251658240" behindDoc="1" locked="0" layoutInCell="1" allowOverlap="1" wp14:anchorId="0FA4B5EB" wp14:editId="0D796A81">
            <wp:simplePos x="0" y="0"/>
            <wp:positionH relativeFrom="column">
              <wp:posOffset>3175</wp:posOffset>
            </wp:positionH>
            <wp:positionV relativeFrom="paragraph">
              <wp:posOffset>226695</wp:posOffset>
            </wp:positionV>
            <wp:extent cx="3234055" cy="1889125"/>
            <wp:effectExtent l="25400" t="25400" r="17145" b="15875"/>
            <wp:wrapNone/>
            <wp:docPr id="146" name="Imagen 146" descr="Captura%20de%20pantalla%202017-09-03%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aptura%20de%20pantalla%202017-09-03%20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1889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D8D8D8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F5F1E" w14:textId="77777777" w:rsidR="000B5C0B" w:rsidRDefault="000B5C0B" w:rsidP="00C40F6C">
      <w:pPr>
        <w:spacing w:line="276" w:lineRule="auto"/>
        <w:jc w:val="left"/>
      </w:pPr>
    </w:p>
    <w:p w14:paraId="38C0C170" w14:textId="77777777" w:rsidR="000B5C0B" w:rsidRDefault="000B5C0B" w:rsidP="00C40F6C">
      <w:pPr>
        <w:spacing w:line="276" w:lineRule="auto"/>
        <w:jc w:val="left"/>
      </w:pPr>
    </w:p>
    <w:p w14:paraId="55C9C0B9" w14:textId="77777777" w:rsidR="000B5C0B" w:rsidRDefault="000B5C0B" w:rsidP="00C40F6C">
      <w:pPr>
        <w:spacing w:line="276" w:lineRule="auto"/>
        <w:jc w:val="left"/>
      </w:pPr>
    </w:p>
    <w:p w14:paraId="37F36DA5" w14:textId="77777777" w:rsidR="000B5C0B" w:rsidRDefault="000B5C0B" w:rsidP="00C40F6C">
      <w:pPr>
        <w:spacing w:line="276" w:lineRule="auto"/>
        <w:jc w:val="left"/>
      </w:pPr>
    </w:p>
    <w:p w14:paraId="10C23720" w14:textId="77777777" w:rsidR="00C86D47" w:rsidRDefault="00C86D47" w:rsidP="00C40F6C">
      <w:pPr>
        <w:spacing w:line="276" w:lineRule="auto"/>
        <w:jc w:val="left"/>
      </w:pPr>
    </w:p>
    <w:p w14:paraId="05C9747C" w14:textId="77777777" w:rsidR="000B5C0B" w:rsidRDefault="000B5C0B" w:rsidP="00C40F6C">
      <w:pPr>
        <w:spacing w:line="276" w:lineRule="auto"/>
        <w:jc w:val="left"/>
      </w:pPr>
    </w:p>
    <w:p w14:paraId="1C8672D2" w14:textId="77777777" w:rsidR="000B5C0B" w:rsidRDefault="000B5C0B" w:rsidP="00C40F6C">
      <w:pPr>
        <w:spacing w:before="0" w:after="0" w:line="276" w:lineRule="auto"/>
        <w:jc w:val="left"/>
      </w:pPr>
    </w:p>
    <w:p w14:paraId="6CEF977C" w14:textId="77777777" w:rsidR="00C86D47" w:rsidRPr="00C40F6C" w:rsidRDefault="004227B0" w:rsidP="00C40F6C">
      <w:pPr>
        <w:pStyle w:val="Figura"/>
        <w:numPr>
          <w:ilvl w:val="0"/>
          <w:numId w:val="29"/>
        </w:numPr>
        <w:suppressAutoHyphens/>
        <w:spacing w:line="276" w:lineRule="auto"/>
        <w:jc w:val="left"/>
        <w:rPr>
          <w:sz w:val="24"/>
        </w:rPr>
      </w:pPr>
      <w:r w:rsidRPr="00C40F6C">
        <w:rPr>
          <w:sz w:val="24"/>
        </w:rPr>
        <w:t>Menú: Reportes para edificaciones.</w:t>
      </w:r>
    </w:p>
    <w:p w14:paraId="3E936EE7" w14:textId="77777777" w:rsidR="000B5C0B" w:rsidRDefault="000B5C0B" w:rsidP="0083500C">
      <w:pPr>
        <w:spacing w:line="276" w:lineRule="auto"/>
        <w:jc w:val="left"/>
        <w:sectPr w:rsidR="000B5C0B" w:rsidSect="004C3400">
          <w:pgSz w:w="12240" w:h="18720" w:code="14"/>
          <w:pgMar w:top="1417" w:right="1701" w:bottom="1417" w:left="1701" w:header="782" w:footer="459" w:gutter="0"/>
          <w:pgNumType w:start="9"/>
          <w:cols w:space="708"/>
          <w:docGrid w:linePitch="360"/>
        </w:sectPr>
      </w:pPr>
    </w:p>
    <w:p w14:paraId="39125B53" w14:textId="77777777" w:rsidR="008C56D9" w:rsidRDefault="008C56D9" w:rsidP="00C40F6C">
      <w:pPr>
        <w:spacing w:line="276" w:lineRule="auto"/>
        <w:jc w:val="left"/>
      </w:pPr>
      <w:r>
        <w:lastRenderedPageBreak/>
        <w:t>Cada reporte podrá generarse co</w:t>
      </w:r>
      <w:r w:rsidR="00BB62C3">
        <w:t xml:space="preserve">n ayuda de </w:t>
      </w:r>
      <w:r w:rsidR="00BB62C3" w:rsidRPr="00C40F6C">
        <w:rPr>
          <w:b/>
        </w:rPr>
        <w:t>filtros</w:t>
      </w:r>
      <w:r w:rsidR="000B5C0B">
        <w:rPr>
          <w:b/>
        </w:rPr>
        <w:t xml:space="preserve"> </w:t>
      </w:r>
      <w:r w:rsidR="000B5C0B" w:rsidRPr="00C40F6C">
        <w:t>como</w:t>
      </w:r>
      <w:r w:rsidR="00BB62C3">
        <w:t xml:space="preserve"> (ver figura 8</w:t>
      </w:r>
      <w:r>
        <w:t>):</w:t>
      </w:r>
    </w:p>
    <w:p w14:paraId="10465CF7" w14:textId="77777777" w:rsidR="007D6FCB" w:rsidRDefault="007D6FCB" w:rsidP="00C40F6C">
      <w:pPr>
        <w:spacing w:before="0" w:line="276" w:lineRule="auto"/>
        <w:jc w:val="left"/>
      </w:pPr>
    </w:p>
    <w:p w14:paraId="76693317" w14:textId="77777777" w:rsidR="008C56D9" w:rsidRDefault="008C56D9" w:rsidP="00C40F6C">
      <w:pPr>
        <w:numPr>
          <w:ilvl w:val="0"/>
          <w:numId w:val="43"/>
        </w:numPr>
        <w:spacing w:line="276" w:lineRule="auto"/>
        <w:jc w:val="left"/>
      </w:pPr>
      <w:r w:rsidRPr="00C40F6C">
        <w:rPr>
          <w:b/>
        </w:rPr>
        <w:t>Por secto</w:t>
      </w:r>
      <w:r w:rsidR="000B5C0B">
        <w:rPr>
          <w:b/>
        </w:rPr>
        <w:t>r.</w:t>
      </w:r>
      <w:r>
        <w:t xml:space="preserve"> Al filtrar por sector, se considerará la ubicación geográfica que se quiere estudiar, y esto puede ser:</w:t>
      </w:r>
    </w:p>
    <w:p w14:paraId="3CD9DE82" w14:textId="77777777" w:rsidR="008C56D9" w:rsidRDefault="008C56D9" w:rsidP="00C40F6C">
      <w:pPr>
        <w:numPr>
          <w:ilvl w:val="1"/>
          <w:numId w:val="43"/>
        </w:numPr>
        <w:spacing w:line="276" w:lineRule="auto"/>
        <w:jc w:val="left"/>
      </w:pPr>
      <w:r>
        <w:t>Una región</w:t>
      </w:r>
      <w:r w:rsidR="000B5C0B">
        <w:t>.</w:t>
      </w:r>
    </w:p>
    <w:p w14:paraId="0D3A0376" w14:textId="77777777" w:rsidR="008C56D9" w:rsidRDefault="008C56D9" w:rsidP="00C40F6C">
      <w:pPr>
        <w:numPr>
          <w:ilvl w:val="1"/>
          <w:numId w:val="43"/>
        </w:numPr>
        <w:spacing w:line="276" w:lineRule="auto"/>
        <w:jc w:val="left"/>
      </w:pPr>
      <w:r>
        <w:t>Una comuna</w:t>
      </w:r>
      <w:r w:rsidR="000B5C0B">
        <w:t>.</w:t>
      </w:r>
    </w:p>
    <w:p w14:paraId="05A37E5E" w14:textId="77777777" w:rsidR="008C56D9" w:rsidRDefault="008C56D9" w:rsidP="00C40F6C">
      <w:pPr>
        <w:numPr>
          <w:ilvl w:val="1"/>
          <w:numId w:val="43"/>
        </w:numPr>
        <w:spacing w:line="276" w:lineRule="auto"/>
        <w:jc w:val="left"/>
      </w:pPr>
      <w:r>
        <w:t>Un cuadrante del mapa: en este caso el sistema desplegará un mapa donde se podrá seleccionar la porción del mapa que se desea estudiar.</w:t>
      </w:r>
    </w:p>
    <w:p w14:paraId="6C338DF9" w14:textId="77777777" w:rsidR="000B5C0B" w:rsidRDefault="008C56D9" w:rsidP="00C40F6C">
      <w:pPr>
        <w:numPr>
          <w:ilvl w:val="0"/>
          <w:numId w:val="43"/>
        </w:numPr>
        <w:spacing w:line="276" w:lineRule="auto"/>
        <w:jc w:val="left"/>
      </w:pPr>
      <w:r w:rsidRPr="00C40F6C">
        <w:rPr>
          <w:b/>
        </w:rPr>
        <w:t>Categoría del tipo de gráfico</w:t>
      </w:r>
      <w:r w:rsidR="000B5C0B">
        <w:t>.</w:t>
      </w:r>
      <w:r>
        <w:t xml:space="preserve"> Esto aplica para edificaciones y espacio público. Ejemplos de categorías son: alojamientos, restaurantes, instituciones públicas, entre otros. </w:t>
      </w:r>
    </w:p>
    <w:p w14:paraId="10DA81A5" w14:textId="77777777" w:rsidR="008C56D9" w:rsidRDefault="008C56D9" w:rsidP="00C40F6C">
      <w:pPr>
        <w:spacing w:line="276" w:lineRule="auto"/>
        <w:ind w:left="720"/>
        <w:jc w:val="left"/>
      </w:pPr>
      <w:r>
        <w:t>En el caso de las veredas y cruces, se podrá elegir por tipo</w:t>
      </w:r>
      <w:r w:rsidR="000B5C0B" w:rsidRPr="000B5C0B">
        <w:t xml:space="preserve"> </w:t>
      </w:r>
      <w:r w:rsidR="000B5C0B">
        <w:t>a estudiar</w:t>
      </w:r>
      <w:r>
        <w:t>: Vereda o cruce</w:t>
      </w:r>
      <w:r w:rsidR="000B5C0B">
        <w:t>.</w:t>
      </w:r>
    </w:p>
    <w:p w14:paraId="29AC57E8" w14:textId="654251FD" w:rsidR="000B5C0B" w:rsidRDefault="009F250F" w:rsidP="00C40F6C">
      <w:pPr>
        <w:spacing w:after="0" w:line="276" w:lineRule="auto"/>
        <w:ind w:left="720"/>
        <w:jc w:val="left"/>
      </w:pPr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1" locked="0" layoutInCell="1" allowOverlap="1" wp14:anchorId="3CE3C519" wp14:editId="20292377">
            <wp:simplePos x="0" y="0"/>
            <wp:positionH relativeFrom="column">
              <wp:posOffset>32385</wp:posOffset>
            </wp:positionH>
            <wp:positionV relativeFrom="paragraph">
              <wp:posOffset>220980</wp:posOffset>
            </wp:positionV>
            <wp:extent cx="5377180" cy="1918335"/>
            <wp:effectExtent l="25400" t="25400" r="33020" b="37465"/>
            <wp:wrapNone/>
            <wp:docPr id="147" name="Imagen 147" descr="Captura%20de%20pantalla%202017-09-05%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aptura%20de%20pantalla%202017-09-05%20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19183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D8D8D8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52543" w14:textId="77777777" w:rsidR="008C56D9" w:rsidRDefault="008C56D9" w:rsidP="00C40F6C">
      <w:pPr>
        <w:spacing w:line="276" w:lineRule="auto"/>
        <w:jc w:val="left"/>
      </w:pPr>
    </w:p>
    <w:p w14:paraId="67636E34" w14:textId="77777777" w:rsidR="000B5C0B" w:rsidRDefault="000B5C0B" w:rsidP="00C40F6C">
      <w:pPr>
        <w:spacing w:line="276" w:lineRule="auto"/>
        <w:jc w:val="left"/>
      </w:pPr>
    </w:p>
    <w:p w14:paraId="6C87AC2F" w14:textId="77777777" w:rsidR="000B5C0B" w:rsidRDefault="000B5C0B" w:rsidP="00C40F6C">
      <w:pPr>
        <w:spacing w:line="276" w:lineRule="auto"/>
        <w:jc w:val="left"/>
      </w:pPr>
    </w:p>
    <w:p w14:paraId="2BE58B79" w14:textId="77777777" w:rsidR="000B5C0B" w:rsidRDefault="000B5C0B" w:rsidP="00C40F6C">
      <w:pPr>
        <w:spacing w:line="276" w:lineRule="auto"/>
        <w:jc w:val="left"/>
      </w:pPr>
    </w:p>
    <w:p w14:paraId="2024794D" w14:textId="77777777" w:rsidR="000B5C0B" w:rsidRDefault="000B5C0B" w:rsidP="00C40F6C">
      <w:pPr>
        <w:spacing w:line="276" w:lineRule="auto"/>
        <w:jc w:val="left"/>
      </w:pPr>
    </w:p>
    <w:p w14:paraId="324E385E" w14:textId="77777777" w:rsidR="000B5C0B" w:rsidRDefault="000B5C0B" w:rsidP="00C40F6C">
      <w:pPr>
        <w:spacing w:line="276" w:lineRule="auto"/>
        <w:jc w:val="left"/>
      </w:pPr>
    </w:p>
    <w:p w14:paraId="7DD54D3B" w14:textId="77777777" w:rsidR="000B5C0B" w:rsidRDefault="000B5C0B" w:rsidP="00C40F6C">
      <w:pPr>
        <w:spacing w:line="276" w:lineRule="auto"/>
        <w:jc w:val="left"/>
      </w:pPr>
    </w:p>
    <w:p w14:paraId="7B00BD87" w14:textId="77777777" w:rsidR="008C56D9" w:rsidRDefault="008C56D9" w:rsidP="00C40F6C">
      <w:pPr>
        <w:pStyle w:val="Figura"/>
        <w:numPr>
          <w:ilvl w:val="0"/>
          <w:numId w:val="29"/>
        </w:numPr>
        <w:suppressAutoHyphens/>
        <w:spacing w:after="0" w:line="360" w:lineRule="auto"/>
        <w:jc w:val="left"/>
        <w:rPr>
          <w:sz w:val="24"/>
        </w:rPr>
      </w:pPr>
      <w:r w:rsidRPr="00C40F6C">
        <w:rPr>
          <w:sz w:val="24"/>
        </w:rPr>
        <w:t>Menú: Reportes para edificaciones.</w:t>
      </w:r>
    </w:p>
    <w:p w14:paraId="6673CFDD" w14:textId="77777777" w:rsidR="007D6FCB" w:rsidRPr="00C40F6C" w:rsidRDefault="007D6FCB" w:rsidP="007D6FCB">
      <w:pPr>
        <w:rPr>
          <w:b/>
          <w:color w:val="365F91"/>
          <w:sz w:val="28"/>
        </w:rPr>
      </w:pPr>
      <w:bookmarkStart w:id="19" w:name="_Toc494787603"/>
      <w:bookmarkStart w:id="20" w:name="_Toc494793551"/>
      <w:bookmarkEnd w:id="19"/>
      <w:bookmarkEnd w:id="20"/>
    </w:p>
    <w:p w14:paraId="03FA39D0" w14:textId="77777777" w:rsidR="00F1225C" w:rsidRDefault="00074724" w:rsidP="00C40F6C">
      <w:r w:rsidRPr="00C40F6C">
        <w:rPr>
          <w:b/>
          <w:color w:val="365F91"/>
          <w:sz w:val="28"/>
        </w:rPr>
        <w:t>Descarga</w:t>
      </w:r>
      <w:r w:rsidR="007D6FCB" w:rsidRPr="004932B1">
        <w:rPr>
          <w:b/>
          <w:color w:val="365F91"/>
          <w:sz w:val="28"/>
        </w:rPr>
        <w:t xml:space="preserve"> de</w:t>
      </w:r>
      <w:r w:rsidRPr="00C40F6C">
        <w:rPr>
          <w:b/>
          <w:color w:val="365F91"/>
          <w:sz w:val="28"/>
        </w:rPr>
        <w:t xml:space="preserve"> reportes</w:t>
      </w:r>
    </w:p>
    <w:p w14:paraId="3188A2F3" w14:textId="77777777" w:rsidR="007D6FCB" w:rsidRPr="00995FB5" w:rsidRDefault="007D6FCB" w:rsidP="00C40F6C">
      <w:pPr>
        <w:spacing w:before="0" w:after="0"/>
      </w:pPr>
    </w:p>
    <w:p w14:paraId="61E01B91" w14:textId="77777777" w:rsidR="00C66C77" w:rsidRDefault="00F1225C" w:rsidP="0083500C">
      <w:pPr>
        <w:spacing w:line="276" w:lineRule="auto"/>
        <w:jc w:val="left"/>
      </w:pPr>
      <w:r>
        <w:t>Otra función importante del sistema</w:t>
      </w:r>
      <w:r w:rsidR="007B1F61">
        <w:t>,</w:t>
      </w:r>
      <w:r>
        <w:t xml:space="preserve"> es que </w:t>
      </w:r>
      <w:r w:rsidR="007B1F61">
        <w:t xml:space="preserve">será posible descargar en formato PDF </w:t>
      </w:r>
      <w:r>
        <w:t xml:space="preserve">cada </w:t>
      </w:r>
      <w:r w:rsidR="00B768D9">
        <w:t>reporte</w:t>
      </w:r>
      <w:r>
        <w:t xml:space="preserve"> que se muestre en pantalla</w:t>
      </w:r>
      <w:r w:rsidR="007B1F61">
        <w:t>,</w:t>
      </w:r>
      <w:r>
        <w:t xml:space="preserve"> </w:t>
      </w:r>
      <w:r w:rsidR="004240B7">
        <w:t>y también</w:t>
      </w:r>
      <w:r w:rsidR="007B1F61">
        <w:t>,</w:t>
      </w:r>
      <w:r w:rsidR="004240B7">
        <w:t xml:space="preserve"> se podrán obtener</w:t>
      </w:r>
      <w:bookmarkStart w:id="21" w:name="_GoBack"/>
      <w:bookmarkEnd w:id="21"/>
      <w:r w:rsidR="004240B7">
        <w:t xml:space="preserve"> los datos del r</w:t>
      </w:r>
      <w:r w:rsidR="00A23621">
        <w:t>eporte asociado en un archivo E</w:t>
      </w:r>
      <w:r w:rsidR="004240B7">
        <w:t>xcel</w:t>
      </w:r>
      <w:r>
        <w:t xml:space="preserve">. </w:t>
      </w:r>
    </w:p>
    <w:p w14:paraId="6D8E7AF7" w14:textId="77777777" w:rsidR="009E7E8A" w:rsidRDefault="00C66C77" w:rsidP="00C40F6C">
      <w:pPr>
        <w:spacing w:before="0"/>
        <w:jc w:val="left"/>
      </w:pPr>
      <w:r>
        <w:br w:type="page"/>
      </w:r>
    </w:p>
    <w:p w14:paraId="0E104826" w14:textId="77777777" w:rsidR="00F1225C" w:rsidRDefault="007B1F61" w:rsidP="00C40F6C">
      <w:pPr>
        <w:spacing w:line="276" w:lineRule="auto"/>
        <w:jc w:val="left"/>
      </w:pPr>
      <w:r>
        <w:t>Lo anterior se consigue</w:t>
      </w:r>
      <w:r w:rsidR="004240B7">
        <w:t xml:space="preserve"> presionando los botones </w:t>
      </w:r>
      <w:r w:rsidR="00A23621">
        <w:t>correspondientes: “Descargar PDF</w:t>
      </w:r>
      <w:r w:rsidR="004240B7">
        <w:t>” o “</w:t>
      </w:r>
      <w:r>
        <w:t>E</w:t>
      </w:r>
      <w:r w:rsidR="004240B7">
        <w:t xml:space="preserve">xportar </w:t>
      </w:r>
      <w:r>
        <w:t>D</w:t>
      </w:r>
      <w:r w:rsidR="002D5C77">
        <w:t>atos”, como muestra la figura 9</w:t>
      </w:r>
      <w:r w:rsidR="004240B7">
        <w:t>.</w:t>
      </w:r>
    </w:p>
    <w:p w14:paraId="21AC9B5E" w14:textId="77777777" w:rsidR="000B5C0B" w:rsidRDefault="000B5C0B" w:rsidP="0083500C">
      <w:pPr>
        <w:spacing w:line="276" w:lineRule="auto"/>
        <w:jc w:val="left"/>
      </w:pPr>
    </w:p>
    <w:p w14:paraId="75D13C83" w14:textId="77777777" w:rsidR="00C66C77" w:rsidRDefault="00C66C77" w:rsidP="0083500C">
      <w:pPr>
        <w:spacing w:line="276" w:lineRule="auto"/>
        <w:jc w:val="left"/>
        <w:sectPr w:rsidR="00C66C77" w:rsidSect="004C3400">
          <w:type w:val="continuous"/>
          <w:pgSz w:w="12240" w:h="18720" w:code="14"/>
          <w:pgMar w:top="1417" w:right="1701" w:bottom="1417" w:left="1701" w:header="782" w:footer="459" w:gutter="0"/>
          <w:cols w:space="708"/>
          <w:docGrid w:linePitch="360"/>
        </w:sectPr>
      </w:pPr>
    </w:p>
    <w:p w14:paraId="770B65D9" w14:textId="63B0B3DA" w:rsidR="004240B7" w:rsidRDefault="009F250F" w:rsidP="00C40F6C">
      <w:pPr>
        <w:spacing w:line="276" w:lineRule="auto"/>
        <w:jc w:val="left"/>
      </w:pPr>
      <w:r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0D29ED" wp14:editId="335875EC">
                <wp:simplePos x="0" y="0"/>
                <wp:positionH relativeFrom="column">
                  <wp:posOffset>3859530</wp:posOffset>
                </wp:positionH>
                <wp:positionV relativeFrom="paragraph">
                  <wp:posOffset>1027430</wp:posOffset>
                </wp:positionV>
                <wp:extent cx="1111885" cy="376555"/>
                <wp:effectExtent l="11430" t="11430" r="6985" b="18415"/>
                <wp:wrapNone/>
                <wp:docPr id="9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1885" cy="376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rnd">
                          <a:solidFill>
                            <a:srgbClr val="C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2392A6" id="AutoShape_x0020_149" o:spid="_x0000_s1026" style="position:absolute;margin-left:303.9pt;margin-top:80.9pt;width:87.55pt;height:2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" filled="f" strokecolor="#c00000" strokeweight="2.25pt">
                <v:stroke dashstyle="1 1" endcap="round"/>
              </v:roundrect>
            </w:pict>
          </mc:Fallback>
        </mc:AlternateContent>
      </w:r>
      <w:r w:rsidRPr="00A368C3">
        <w:rPr>
          <w:noProof/>
          <w:lang w:val="es-ES_tradnl" w:eastAsia="es-ES_tradnl"/>
        </w:rPr>
        <w:drawing>
          <wp:inline distT="0" distB="0" distL="0" distR="0" wp14:anchorId="590E1468" wp14:editId="62999D98">
            <wp:extent cx="5414010" cy="2526665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1" r="1437" b="5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2434" w14:textId="77777777" w:rsidR="004240B7" w:rsidRDefault="004240B7" w:rsidP="00C40F6C">
      <w:pPr>
        <w:pStyle w:val="Figura"/>
        <w:numPr>
          <w:ilvl w:val="0"/>
          <w:numId w:val="29"/>
        </w:numPr>
        <w:suppressAutoHyphens/>
        <w:spacing w:line="480" w:lineRule="auto"/>
        <w:jc w:val="left"/>
        <w:rPr>
          <w:sz w:val="24"/>
        </w:rPr>
      </w:pPr>
      <w:r w:rsidRPr="00C40F6C">
        <w:rPr>
          <w:sz w:val="24"/>
        </w:rPr>
        <w:t>Bo</w:t>
      </w:r>
      <w:r w:rsidR="00A23621" w:rsidRPr="00C40F6C">
        <w:rPr>
          <w:sz w:val="24"/>
        </w:rPr>
        <w:t>tones para descargar archivo PDF y exportar datos en E</w:t>
      </w:r>
      <w:r w:rsidRPr="00C40F6C">
        <w:rPr>
          <w:sz w:val="24"/>
        </w:rPr>
        <w:t>xcel.</w:t>
      </w:r>
    </w:p>
    <w:p w14:paraId="762CA7CB" w14:textId="77777777" w:rsidR="0039296E" w:rsidRDefault="0039296E" w:rsidP="0039296E">
      <w:pPr>
        <w:spacing w:after="0"/>
        <w:sectPr w:rsidR="0039296E" w:rsidSect="00C40F6C">
          <w:type w:val="continuous"/>
          <w:pgSz w:w="12240" w:h="18720" w:code="14"/>
          <w:pgMar w:top="1417" w:right="1701" w:bottom="1417" w:left="1701" w:header="782" w:footer="459" w:gutter="0"/>
          <w:pgNumType w:start="1"/>
          <w:cols w:space="708"/>
          <w:docGrid w:linePitch="360"/>
        </w:sectPr>
      </w:pPr>
    </w:p>
    <w:p w14:paraId="2A2E0CD6" w14:textId="77777777" w:rsidR="009E7E8A" w:rsidRDefault="009E7E8A" w:rsidP="00C40F6C">
      <w:pPr>
        <w:spacing w:before="0" w:after="0"/>
      </w:pPr>
    </w:p>
    <w:p w14:paraId="43AF2B69" w14:textId="77777777" w:rsidR="00C86D47" w:rsidRPr="00C86D47" w:rsidRDefault="00074724" w:rsidP="00C40F6C">
      <w:pPr>
        <w:pStyle w:val="Ttulo1"/>
      </w:pPr>
      <w:bookmarkStart w:id="22" w:name="_Toc494787605"/>
      <w:bookmarkStart w:id="23" w:name="_Toc494794211"/>
      <w:bookmarkStart w:id="24" w:name="_Toc494787606"/>
      <w:bookmarkStart w:id="25" w:name="_Toc494794212"/>
      <w:bookmarkStart w:id="26" w:name="_Toc494787607"/>
      <w:bookmarkStart w:id="27" w:name="_Toc494794213"/>
      <w:bookmarkStart w:id="28" w:name="_Toc497306647"/>
      <w:bookmarkEnd w:id="22"/>
      <w:bookmarkEnd w:id="23"/>
      <w:bookmarkEnd w:id="24"/>
      <w:bookmarkEnd w:id="25"/>
      <w:bookmarkEnd w:id="26"/>
      <w:bookmarkEnd w:id="27"/>
      <w:r>
        <w:t>Administración de usuarios</w:t>
      </w:r>
      <w:bookmarkEnd w:id="28"/>
    </w:p>
    <w:p w14:paraId="3221216E" w14:textId="77777777" w:rsidR="007D6FCB" w:rsidRDefault="007D6FCB" w:rsidP="00352EE4">
      <w:bookmarkStart w:id="29" w:name="_Toc494787609"/>
    </w:p>
    <w:p w14:paraId="3C0C3AF9" w14:textId="77777777" w:rsidR="00C86D47" w:rsidRDefault="004240B7" w:rsidP="00C40F6C">
      <w:pPr>
        <w:spacing w:line="276" w:lineRule="auto"/>
        <w:jc w:val="left"/>
      </w:pPr>
      <w:bookmarkStart w:id="30" w:name="_Toc494787610"/>
      <w:bookmarkEnd w:id="29"/>
      <w:bookmarkEnd w:id="30"/>
      <w:r>
        <w:t>Desde el menú principal (superior) de la plataforma, será posible acceder a ver, agregar, editar y eliminar usuarios. Esta funcionalidad sólo estará disponible para el administrador del sistema.</w:t>
      </w:r>
    </w:p>
    <w:p w14:paraId="3C3F3D45" w14:textId="77777777" w:rsidR="00C66C77" w:rsidRDefault="00C66C77" w:rsidP="00C40F6C">
      <w:pPr>
        <w:spacing w:before="0"/>
        <w:jc w:val="left"/>
      </w:pPr>
    </w:p>
    <w:p w14:paraId="611E5F99" w14:textId="5A2F345F" w:rsidR="0039296E" w:rsidRDefault="009F250F" w:rsidP="00C40F6C">
      <w:pPr>
        <w:spacing w:line="276" w:lineRule="auto"/>
        <w:jc w:val="left"/>
        <w:rPr>
          <w:noProof/>
          <w:lang w:val="es-CL" w:eastAsia="es-C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31B32D" wp14:editId="787FCED8">
                <wp:simplePos x="0" y="0"/>
                <wp:positionH relativeFrom="column">
                  <wp:posOffset>4262755</wp:posOffset>
                </wp:positionH>
                <wp:positionV relativeFrom="paragraph">
                  <wp:posOffset>76835</wp:posOffset>
                </wp:positionV>
                <wp:extent cx="645795" cy="242570"/>
                <wp:effectExtent l="8255" t="13335" r="19050" b="10795"/>
                <wp:wrapNone/>
                <wp:docPr id="8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795" cy="2425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rnd">
                          <a:solidFill>
                            <a:srgbClr val="C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74A8E16" id="AutoShape_x0020_150" o:spid="_x0000_s1026" style="position:absolute;margin-left:335.65pt;margin-top:6.05pt;width:50.85pt;height:1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" filled="f" strokecolor="#c00000" strokeweight="2.25pt">
                <v:stroke dashstyle="1 1" endcap="round"/>
              </v:roundrect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B36D35" wp14:editId="3B09C73C">
                <wp:simplePos x="0" y="0"/>
                <wp:positionH relativeFrom="column">
                  <wp:posOffset>4801235</wp:posOffset>
                </wp:positionH>
                <wp:positionV relativeFrom="paragraph">
                  <wp:posOffset>657225</wp:posOffset>
                </wp:positionV>
                <wp:extent cx="421005" cy="242570"/>
                <wp:effectExtent l="13335" t="9525" r="10160" b="14605"/>
                <wp:wrapNone/>
                <wp:docPr id="7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005" cy="2425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rnd">
                          <a:solidFill>
                            <a:srgbClr val="C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0F6E14" id="AutoShape_x0020_151" o:spid="_x0000_s1026" style="position:absolute;margin-left:378.05pt;margin-top:51.75pt;width:33.15pt;height:1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" filled="f" strokecolor="#c00000" strokeweight="2.25pt">
                <v:stroke dashstyle="1 1" endcap="round"/>
              </v:roundrect>
            </w:pict>
          </mc:Fallback>
        </mc:AlternateContent>
      </w:r>
      <w:r w:rsidRPr="00A368C3">
        <w:rPr>
          <w:noProof/>
          <w:lang w:val="es-ES_tradnl" w:eastAsia="es-ES_tradnl"/>
        </w:rPr>
        <w:drawing>
          <wp:inline distT="0" distB="0" distL="0" distR="0" wp14:anchorId="23717C5F" wp14:editId="3C23FB82">
            <wp:extent cx="5401945" cy="974725"/>
            <wp:effectExtent l="0" t="0" r="825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99" b="55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611F" w14:textId="77777777" w:rsidR="00F1225C" w:rsidRDefault="007D6FCB" w:rsidP="00C40F6C">
      <w:pPr>
        <w:pStyle w:val="Figura"/>
        <w:numPr>
          <w:ilvl w:val="0"/>
          <w:numId w:val="29"/>
        </w:numPr>
        <w:suppressAutoHyphens/>
        <w:spacing w:after="0" w:line="360" w:lineRule="auto"/>
        <w:jc w:val="left"/>
        <w:rPr>
          <w:sz w:val="24"/>
        </w:rPr>
      </w:pPr>
      <w:r>
        <w:rPr>
          <w:noProof/>
          <w:lang w:val="es-CL" w:eastAsia="es-CL"/>
        </w:rPr>
        <w:t xml:space="preserve">Vista </w:t>
      </w:r>
      <w:r>
        <w:rPr>
          <w:sz w:val="24"/>
        </w:rPr>
        <w:t>del p</w:t>
      </w:r>
      <w:r w:rsidR="004240B7" w:rsidRPr="00C40F6C">
        <w:rPr>
          <w:sz w:val="24"/>
        </w:rPr>
        <w:t>anel de administración de usuarios</w:t>
      </w:r>
      <w:r w:rsidR="00A23621" w:rsidRPr="00C40F6C">
        <w:rPr>
          <w:sz w:val="24"/>
        </w:rPr>
        <w:t xml:space="preserve"> (muestra usuarios de prueba)</w:t>
      </w:r>
      <w:r w:rsidR="004240B7" w:rsidRPr="00C40F6C">
        <w:rPr>
          <w:sz w:val="24"/>
        </w:rPr>
        <w:t>.</w:t>
      </w:r>
    </w:p>
    <w:p w14:paraId="5808DBB8" w14:textId="77777777" w:rsidR="007D6FCB" w:rsidRPr="00C40F6C" w:rsidRDefault="007D6FCB" w:rsidP="00C40F6C">
      <w:pPr>
        <w:spacing w:before="0"/>
        <w:rPr>
          <w:b/>
          <w:color w:val="365F91"/>
          <w:sz w:val="28"/>
        </w:rPr>
      </w:pPr>
      <w:bookmarkStart w:id="31" w:name="_Toc494793553"/>
      <w:bookmarkEnd w:id="31"/>
    </w:p>
    <w:p w14:paraId="66E20C8A" w14:textId="77777777" w:rsidR="000B7485" w:rsidRPr="00C40F6C" w:rsidRDefault="004240B7" w:rsidP="00C40F6C">
      <w:pPr>
        <w:rPr>
          <w:b/>
          <w:color w:val="365F91"/>
          <w:sz w:val="28"/>
        </w:rPr>
      </w:pPr>
      <w:r w:rsidRPr="00C40F6C">
        <w:rPr>
          <w:b/>
          <w:color w:val="365F91"/>
          <w:sz w:val="28"/>
        </w:rPr>
        <w:t>Agregar un usuario</w:t>
      </w:r>
    </w:p>
    <w:p w14:paraId="0907FD27" w14:textId="77777777" w:rsidR="00352EE4" w:rsidRDefault="00352EE4" w:rsidP="00C40F6C">
      <w:pPr>
        <w:spacing w:before="0"/>
      </w:pPr>
    </w:p>
    <w:p w14:paraId="12876DAE" w14:textId="77777777" w:rsidR="000B7485" w:rsidRDefault="00E43BD0" w:rsidP="00C40F6C">
      <w:pPr>
        <w:spacing w:line="276" w:lineRule="auto"/>
        <w:jc w:val="left"/>
      </w:pPr>
      <w:r>
        <w:t xml:space="preserve">Para agregar un nuevo usuario el administrador del sistema deberá dirigirse al botón “agregar usuario” que se muestra en la figura </w:t>
      </w:r>
      <w:r w:rsidR="002D5C77">
        <w:t>10</w:t>
      </w:r>
      <w:r w:rsidR="006E4F5D">
        <w:t>.</w:t>
      </w:r>
    </w:p>
    <w:p w14:paraId="70875BA3" w14:textId="77777777" w:rsidR="00E43BD0" w:rsidRDefault="00E43BD0" w:rsidP="00C40F6C">
      <w:pPr>
        <w:spacing w:line="276" w:lineRule="auto"/>
        <w:jc w:val="left"/>
      </w:pPr>
      <w:r>
        <w:t xml:space="preserve">Al presionar este botón, se desplegará un formulario para agregar los datos y opciones del nuevo usuario, </w:t>
      </w:r>
      <w:r w:rsidR="002D5C77">
        <w:t>como el que muestra la figura 11</w:t>
      </w:r>
      <w:r>
        <w:t>.</w:t>
      </w:r>
    </w:p>
    <w:p w14:paraId="13D37B99" w14:textId="1FECCE55" w:rsidR="000B7485" w:rsidRDefault="009F250F" w:rsidP="00C40F6C">
      <w:pPr>
        <w:spacing w:line="276" w:lineRule="auto"/>
        <w:jc w:val="left"/>
        <w:rPr>
          <w:noProof/>
          <w:lang w:val="es-CL" w:eastAsia="es-CL"/>
        </w:rPr>
      </w:pPr>
      <w:r>
        <w:rPr>
          <w:noProof/>
          <w:lang w:val="es-ES_tradnl" w:eastAsia="es-ES_tradnl"/>
        </w:rPr>
        <w:drawing>
          <wp:inline distT="0" distB="0" distL="0" distR="0" wp14:anchorId="53BD147D" wp14:editId="3A9C7978">
            <wp:extent cx="4114800" cy="4547870"/>
            <wp:effectExtent l="0" t="0" r="0" b="0"/>
            <wp:docPr id="4" name="Imagen 4" descr="Captura%20de%20pantalla%202017-09-03%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a%20de%20pantalla%202017-09-03%20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" b="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47F7" w14:textId="77777777" w:rsidR="0039296E" w:rsidRDefault="006E4F5D" w:rsidP="0083500C">
      <w:pPr>
        <w:pStyle w:val="Figura"/>
        <w:numPr>
          <w:ilvl w:val="0"/>
          <w:numId w:val="29"/>
        </w:numPr>
        <w:suppressAutoHyphens/>
        <w:spacing w:line="276" w:lineRule="auto"/>
        <w:jc w:val="left"/>
        <w:rPr>
          <w:sz w:val="24"/>
        </w:rPr>
      </w:pPr>
      <w:r w:rsidRPr="00C40F6C">
        <w:rPr>
          <w:sz w:val="24"/>
        </w:rPr>
        <w:t>Formulario para agregar un nuevo usuario</w:t>
      </w:r>
      <w:r w:rsidR="00C87147">
        <w:rPr>
          <w:sz w:val="24"/>
        </w:rPr>
        <w:t>.</w:t>
      </w:r>
    </w:p>
    <w:p w14:paraId="378AAF17" w14:textId="77777777" w:rsidR="00C66C77" w:rsidRDefault="00C66C77" w:rsidP="00C40F6C">
      <w:pPr>
        <w:spacing w:before="0"/>
        <w:jc w:val="left"/>
      </w:pPr>
    </w:p>
    <w:p w14:paraId="5E6BCF75" w14:textId="77777777" w:rsidR="0039296E" w:rsidRDefault="0039296E" w:rsidP="00C40F6C">
      <w:pPr>
        <w:spacing w:line="276" w:lineRule="auto"/>
        <w:jc w:val="left"/>
      </w:pPr>
      <w:r>
        <w:t>Luego de llenar el formulario del usuario, el administrador deberá presionar el botón “guardar” para agregar el nuevo usuario al sistema.</w:t>
      </w:r>
    </w:p>
    <w:p w14:paraId="6902ADFE" w14:textId="77777777" w:rsidR="0039296E" w:rsidRDefault="0039296E" w:rsidP="00C40F6C">
      <w:pPr>
        <w:spacing w:line="276" w:lineRule="auto"/>
        <w:jc w:val="left"/>
      </w:pPr>
    </w:p>
    <w:p w14:paraId="26D9D818" w14:textId="77777777" w:rsidR="00ED481F" w:rsidRDefault="004240B7" w:rsidP="00C40F6C">
      <w:bookmarkStart w:id="32" w:name="_Toc494793555"/>
      <w:bookmarkEnd w:id="32"/>
      <w:r w:rsidRPr="00C40F6C">
        <w:rPr>
          <w:b/>
          <w:color w:val="365F91"/>
          <w:sz w:val="28"/>
        </w:rPr>
        <w:t>Editar</w:t>
      </w:r>
      <w:r w:rsidR="007B6759" w:rsidRPr="00C40F6C">
        <w:rPr>
          <w:b/>
          <w:color w:val="365F91"/>
          <w:sz w:val="28"/>
        </w:rPr>
        <w:t>, ver y eliminar</w:t>
      </w:r>
      <w:r w:rsidRPr="00C40F6C">
        <w:rPr>
          <w:b/>
          <w:color w:val="365F91"/>
          <w:sz w:val="28"/>
        </w:rPr>
        <w:t xml:space="preserve"> un usuario</w:t>
      </w:r>
    </w:p>
    <w:p w14:paraId="0E43DD00" w14:textId="77777777" w:rsidR="00352EE4" w:rsidRDefault="00352EE4" w:rsidP="00C40F6C">
      <w:pPr>
        <w:spacing w:before="0"/>
      </w:pPr>
    </w:p>
    <w:p w14:paraId="5C81F907" w14:textId="77777777" w:rsidR="00C87147" w:rsidRDefault="007B6759" w:rsidP="00C40F6C">
      <w:pPr>
        <w:spacing w:line="276" w:lineRule="auto"/>
        <w:jc w:val="left"/>
      </w:pPr>
      <w:r>
        <w:t xml:space="preserve">Así como se puede agregar un integrante, éstos se pueden eliminar, editar o revisar en detalle, para esto se deben presionar los botones correspondientes, en la columna </w:t>
      </w:r>
      <w:r w:rsidR="00C87147">
        <w:rPr>
          <w:i/>
        </w:rPr>
        <w:t>A</w:t>
      </w:r>
      <w:r>
        <w:rPr>
          <w:i/>
        </w:rPr>
        <w:t>cción</w:t>
      </w:r>
      <w:r>
        <w:t xml:space="preserve">, de la tabla de </w:t>
      </w:r>
      <w:r w:rsidR="006E4F5D">
        <w:t>usuarios actuales (ver fi</w:t>
      </w:r>
      <w:r w:rsidR="002D5C77">
        <w:t>gura 12</w:t>
      </w:r>
      <w:r>
        <w:t>)</w:t>
      </w:r>
      <w:r w:rsidR="00C87147">
        <w:t>.</w:t>
      </w:r>
    </w:p>
    <w:p w14:paraId="013B6BF2" w14:textId="77777777" w:rsidR="007B6759" w:rsidRDefault="007B6759" w:rsidP="00C40F6C">
      <w:pPr>
        <w:spacing w:line="276" w:lineRule="auto"/>
        <w:jc w:val="left"/>
      </w:pPr>
    </w:p>
    <w:p w14:paraId="5FA8D3B1" w14:textId="74E84D0F" w:rsidR="0039296E" w:rsidRDefault="009F250F" w:rsidP="00C40F6C">
      <w:pPr>
        <w:spacing w:line="276" w:lineRule="auto"/>
        <w:jc w:val="left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3360" behindDoc="1" locked="0" layoutInCell="1" allowOverlap="1" wp14:anchorId="17C7E04C" wp14:editId="561B6B18">
            <wp:simplePos x="0" y="0"/>
            <wp:positionH relativeFrom="column">
              <wp:posOffset>13970</wp:posOffset>
            </wp:positionH>
            <wp:positionV relativeFrom="paragraph">
              <wp:posOffset>22225</wp:posOffset>
            </wp:positionV>
            <wp:extent cx="5414645" cy="1927225"/>
            <wp:effectExtent l="25400" t="25400" r="20955" b="28575"/>
            <wp:wrapNone/>
            <wp:docPr id="153" name="Imagen 153" descr="Captura%20de%20pantalla%202017-09-05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aptura%20de%20pantalla%202017-09-05%20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1927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D8D8D8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E10A8" w14:textId="138631FF" w:rsidR="0039296E" w:rsidRDefault="009F250F" w:rsidP="00C40F6C">
      <w:pPr>
        <w:spacing w:line="276" w:lineRule="auto"/>
        <w:jc w:val="left"/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F471C3" wp14:editId="293FE6CE">
                <wp:simplePos x="0" y="0"/>
                <wp:positionH relativeFrom="column">
                  <wp:posOffset>4289425</wp:posOffset>
                </wp:positionH>
                <wp:positionV relativeFrom="paragraph">
                  <wp:posOffset>227330</wp:posOffset>
                </wp:positionV>
                <wp:extent cx="718185" cy="341630"/>
                <wp:effectExtent l="9525" t="11430" r="8890" b="15240"/>
                <wp:wrapNone/>
                <wp:docPr id="6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185" cy="3416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ap="rnd">
                          <a:solidFill>
                            <a:srgbClr val="C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F8C248" id="AutoShape_x0020_155" o:spid="_x0000_s1026" style="position:absolute;margin-left:337.75pt;margin-top:17.9pt;width:56.55pt;height:26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" filled="f" strokecolor="#c00000" strokeweight="2.25pt">
                <v:stroke dashstyle="1 1" endcap="round"/>
              </v:roundrect>
            </w:pict>
          </mc:Fallback>
        </mc:AlternateContent>
      </w:r>
    </w:p>
    <w:p w14:paraId="7E61DCC9" w14:textId="77777777" w:rsidR="0039296E" w:rsidRDefault="0039296E" w:rsidP="00C40F6C">
      <w:pPr>
        <w:spacing w:line="276" w:lineRule="auto"/>
        <w:jc w:val="left"/>
      </w:pPr>
    </w:p>
    <w:p w14:paraId="0B60109F" w14:textId="77777777" w:rsidR="0039296E" w:rsidRDefault="0039296E" w:rsidP="00C40F6C">
      <w:pPr>
        <w:spacing w:line="276" w:lineRule="auto"/>
        <w:jc w:val="left"/>
      </w:pPr>
    </w:p>
    <w:p w14:paraId="7F6A5224" w14:textId="77777777" w:rsidR="0039296E" w:rsidRDefault="0039296E" w:rsidP="00C40F6C">
      <w:pPr>
        <w:spacing w:line="276" w:lineRule="auto"/>
        <w:jc w:val="left"/>
      </w:pPr>
    </w:p>
    <w:p w14:paraId="2CDE19A1" w14:textId="77777777" w:rsidR="000B7485" w:rsidRDefault="000B7485" w:rsidP="00C40F6C">
      <w:pPr>
        <w:spacing w:line="276" w:lineRule="auto"/>
        <w:jc w:val="left"/>
      </w:pPr>
    </w:p>
    <w:p w14:paraId="5F89F45A" w14:textId="77777777" w:rsidR="00396DF0" w:rsidRDefault="00396DF0" w:rsidP="00C40F6C">
      <w:pPr>
        <w:spacing w:before="0" w:line="276" w:lineRule="auto"/>
        <w:jc w:val="left"/>
      </w:pPr>
    </w:p>
    <w:p w14:paraId="4A7009BF" w14:textId="77777777" w:rsidR="007D6FCB" w:rsidRPr="000B7485" w:rsidRDefault="007D6FCB" w:rsidP="00C40F6C">
      <w:pPr>
        <w:spacing w:after="0"/>
        <w:jc w:val="left"/>
      </w:pPr>
    </w:p>
    <w:p w14:paraId="4732B130" w14:textId="77777777" w:rsidR="006E4F5D" w:rsidRPr="00C40F6C" w:rsidRDefault="006E4F5D" w:rsidP="00C40F6C">
      <w:pPr>
        <w:pStyle w:val="Figura"/>
        <w:numPr>
          <w:ilvl w:val="0"/>
          <w:numId w:val="29"/>
        </w:numPr>
        <w:suppressAutoHyphens/>
        <w:spacing w:before="0" w:after="0" w:line="480" w:lineRule="auto"/>
        <w:jc w:val="left"/>
        <w:rPr>
          <w:sz w:val="24"/>
        </w:rPr>
      </w:pPr>
      <w:r w:rsidRPr="00C40F6C">
        <w:rPr>
          <w:sz w:val="24"/>
        </w:rPr>
        <w:t>Acciones asociadas a los usuarios (eliminar, editar y ver)</w:t>
      </w:r>
    </w:p>
    <w:p w14:paraId="7EC45F3E" w14:textId="77777777" w:rsidR="0039296E" w:rsidRDefault="0039296E" w:rsidP="00C87147">
      <w:pPr>
        <w:spacing w:before="0" w:after="0" w:line="480" w:lineRule="auto"/>
        <w:jc w:val="left"/>
        <w:sectPr w:rsidR="0039296E" w:rsidSect="004C3400">
          <w:pgSz w:w="12240" w:h="18720" w:code="14"/>
          <w:pgMar w:top="1417" w:right="1701" w:bottom="1417" w:left="1701" w:header="782" w:footer="459" w:gutter="0"/>
          <w:pgNumType w:start="14"/>
          <w:cols w:space="708"/>
          <w:docGrid w:linePitch="360"/>
        </w:sectPr>
      </w:pPr>
    </w:p>
    <w:p w14:paraId="4E86C170" w14:textId="77777777" w:rsidR="00C66C77" w:rsidRDefault="00C66C77" w:rsidP="00C87147">
      <w:pPr>
        <w:spacing w:before="0" w:after="0" w:line="480" w:lineRule="auto"/>
        <w:jc w:val="left"/>
        <w:sectPr w:rsidR="00C66C77" w:rsidSect="0039296E">
          <w:type w:val="continuous"/>
          <w:pgSz w:w="12240" w:h="18720" w:code="14"/>
          <w:pgMar w:top="1417" w:right="1701" w:bottom="1417" w:left="1701" w:header="782" w:footer="459" w:gutter="0"/>
          <w:pgNumType w:start="1"/>
          <w:cols w:space="708"/>
          <w:docGrid w:linePitch="360"/>
        </w:sectPr>
      </w:pPr>
    </w:p>
    <w:p w14:paraId="22B7BF87" w14:textId="77777777" w:rsidR="004A6C16" w:rsidRPr="00C86D47" w:rsidRDefault="004A6C16" w:rsidP="00C40F6C">
      <w:pPr>
        <w:spacing w:before="0"/>
      </w:pPr>
    </w:p>
    <w:p w14:paraId="7E3B6FB6" w14:textId="77777777" w:rsidR="00B605B7" w:rsidRDefault="006E4F5D" w:rsidP="00C40F6C">
      <w:pPr>
        <w:pStyle w:val="Ttulo1"/>
      </w:pPr>
      <w:bookmarkStart w:id="33" w:name="_Toc497306648"/>
      <w:r w:rsidRPr="00363478">
        <w:t xml:space="preserve">Preguntas </w:t>
      </w:r>
      <w:r w:rsidR="00B605B7" w:rsidRPr="00363478">
        <w:t>frecuentes</w:t>
      </w:r>
      <w:bookmarkEnd w:id="33"/>
    </w:p>
    <w:p w14:paraId="493998DF" w14:textId="77777777" w:rsidR="00352EE4" w:rsidRPr="00363478" w:rsidRDefault="00352EE4" w:rsidP="00C40F6C"/>
    <w:p w14:paraId="41AA7150" w14:textId="77777777" w:rsidR="00B605B7" w:rsidRPr="00363478" w:rsidRDefault="00B605B7" w:rsidP="00C40F6C">
      <w:pPr>
        <w:spacing w:line="360" w:lineRule="auto"/>
        <w:jc w:val="left"/>
        <w:rPr>
          <w:rStyle w:val="Textoennegrita"/>
        </w:rPr>
      </w:pPr>
      <w:r w:rsidRPr="00363478">
        <w:rPr>
          <w:rStyle w:val="Textoennegrita"/>
        </w:rPr>
        <w:t xml:space="preserve">¿Cómo </w:t>
      </w:r>
      <w:r w:rsidR="00363478" w:rsidRPr="00363478">
        <w:rPr>
          <w:rStyle w:val="Textoennegrita"/>
        </w:rPr>
        <w:t>agrego un usuario</w:t>
      </w:r>
      <w:r w:rsidRPr="00363478">
        <w:rPr>
          <w:rStyle w:val="Textoennegrita"/>
        </w:rPr>
        <w:t>?</w:t>
      </w:r>
    </w:p>
    <w:p w14:paraId="42C9DCC9" w14:textId="77777777" w:rsidR="00B605B7" w:rsidRDefault="00363478" w:rsidP="00C40F6C">
      <w:pPr>
        <w:spacing w:line="276" w:lineRule="auto"/>
        <w:jc w:val="left"/>
      </w:pPr>
      <w:r w:rsidRPr="00363478">
        <w:t>Para agregar un nuevo usuario a la plataforma, debe ser un administrador del sistema. En este caso debe revisar las indicaciones explicadas en el punto 8.1.</w:t>
      </w:r>
    </w:p>
    <w:p w14:paraId="5527D2E0" w14:textId="77777777" w:rsidR="00C70DAD" w:rsidRPr="00363478" w:rsidRDefault="00C70DAD" w:rsidP="00C40F6C">
      <w:pPr>
        <w:spacing w:before="0" w:line="276" w:lineRule="auto"/>
        <w:jc w:val="left"/>
      </w:pPr>
    </w:p>
    <w:p w14:paraId="73D1BCA1" w14:textId="77777777" w:rsidR="00B605B7" w:rsidRPr="00363478" w:rsidRDefault="00B605B7" w:rsidP="00C40F6C">
      <w:pPr>
        <w:spacing w:line="276" w:lineRule="auto"/>
        <w:jc w:val="left"/>
        <w:rPr>
          <w:rStyle w:val="Textoennegrita"/>
        </w:rPr>
      </w:pPr>
      <w:r w:rsidRPr="00363478">
        <w:rPr>
          <w:rStyle w:val="Textoennegrita"/>
        </w:rPr>
        <w:t>¿</w:t>
      </w:r>
      <w:r w:rsidR="00363478" w:rsidRPr="00363478">
        <w:rPr>
          <w:rStyle w:val="Textoennegrita"/>
        </w:rPr>
        <w:t xml:space="preserve">Cómo genero un reporte de edificaciones en </w:t>
      </w:r>
      <w:r w:rsidR="00D7255E">
        <w:rPr>
          <w:rStyle w:val="Textoennegrita"/>
        </w:rPr>
        <w:t>PDF</w:t>
      </w:r>
      <w:r w:rsidRPr="00363478">
        <w:rPr>
          <w:rStyle w:val="Textoennegrita"/>
        </w:rPr>
        <w:t>?</w:t>
      </w:r>
    </w:p>
    <w:p w14:paraId="503E63D9" w14:textId="77777777" w:rsidR="00363478" w:rsidRDefault="00C87147" w:rsidP="00C40F6C">
      <w:pPr>
        <w:spacing w:line="276" w:lineRule="auto"/>
        <w:jc w:val="left"/>
      </w:pPr>
      <w:r>
        <w:t xml:space="preserve">Los pasos para generar un reporte en formato PDF se indican en el punto 7.2: </w:t>
      </w:r>
    </w:p>
    <w:p w14:paraId="04896350" w14:textId="77777777" w:rsidR="00363478" w:rsidRDefault="00363478" w:rsidP="00C40F6C">
      <w:pPr>
        <w:numPr>
          <w:ilvl w:val="0"/>
          <w:numId w:val="46"/>
        </w:numPr>
        <w:spacing w:line="276" w:lineRule="auto"/>
        <w:jc w:val="left"/>
      </w:pPr>
      <w:r>
        <w:t xml:space="preserve">Ir al menú superior y seleccionar </w:t>
      </w:r>
      <w:r w:rsidR="00C87147">
        <w:t>‘</w:t>
      </w:r>
      <w:r>
        <w:t>Edificaciones</w:t>
      </w:r>
      <w:r w:rsidR="00C87147">
        <w:t>’</w:t>
      </w:r>
      <w:r>
        <w:t xml:space="preserve"> y luego </w:t>
      </w:r>
      <w:r w:rsidR="00C87147">
        <w:t>‘R</w:t>
      </w:r>
      <w:r>
        <w:t>eportes</w:t>
      </w:r>
      <w:r w:rsidR="00C87147">
        <w:t>’</w:t>
      </w:r>
      <w:r>
        <w:t>.</w:t>
      </w:r>
    </w:p>
    <w:p w14:paraId="25B3A19F" w14:textId="77777777" w:rsidR="00363478" w:rsidRDefault="00363478" w:rsidP="00C40F6C">
      <w:pPr>
        <w:numPr>
          <w:ilvl w:val="0"/>
          <w:numId w:val="46"/>
        </w:numPr>
        <w:spacing w:line="276" w:lineRule="auto"/>
        <w:jc w:val="left"/>
      </w:pPr>
      <w:r>
        <w:t xml:space="preserve">En </w:t>
      </w:r>
      <w:r w:rsidR="00C87147">
        <w:t>‘R</w:t>
      </w:r>
      <w:r>
        <w:t>eportes</w:t>
      </w:r>
      <w:r w:rsidR="00C87147">
        <w:t>’</w:t>
      </w:r>
      <w:r>
        <w:t xml:space="preserve">, seleccionar los filtros que sean acordes al </w:t>
      </w:r>
      <w:r w:rsidR="00DE3313">
        <w:t xml:space="preserve">documento </w:t>
      </w:r>
      <w:r>
        <w:t>que quiere generar (sector y categoría de la edificación).</w:t>
      </w:r>
    </w:p>
    <w:p w14:paraId="774C1505" w14:textId="77777777" w:rsidR="00363478" w:rsidRDefault="00363478" w:rsidP="00C40F6C">
      <w:pPr>
        <w:numPr>
          <w:ilvl w:val="0"/>
          <w:numId w:val="46"/>
        </w:numPr>
        <w:spacing w:line="276" w:lineRule="auto"/>
        <w:jc w:val="left"/>
      </w:pPr>
      <w:r>
        <w:t>Luego de ten</w:t>
      </w:r>
      <w:r w:rsidR="00314740">
        <w:t>er los filtros</w:t>
      </w:r>
      <w:r w:rsidR="00DE3313">
        <w:t>,</w:t>
      </w:r>
      <w:r w:rsidR="00314740">
        <w:t xml:space="preserve"> presionar “Generar R</w:t>
      </w:r>
      <w:r>
        <w:t>eporte”.</w:t>
      </w:r>
    </w:p>
    <w:p w14:paraId="3CCF4CDD" w14:textId="77777777" w:rsidR="00363478" w:rsidRPr="00363478" w:rsidRDefault="00363478" w:rsidP="00C40F6C">
      <w:pPr>
        <w:numPr>
          <w:ilvl w:val="0"/>
          <w:numId w:val="46"/>
        </w:numPr>
        <w:spacing w:line="276" w:lineRule="auto"/>
        <w:jc w:val="left"/>
      </w:pPr>
      <w:r>
        <w:t xml:space="preserve">Con el reporte realizado, </w:t>
      </w:r>
      <w:r w:rsidR="00DE3313">
        <w:t xml:space="preserve">verá </w:t>
      </w:r>
      <w:r>
        <w:t>el botón “Descargar PDF” en la esquina inferior derecha.</w:t>
      </w:r>
    </w:p>
    <w:p w14:paraId="77C4916C" w14:textId="77777777" w:rsidR="00342A12" w:rsidRDefault="00363478" w:rsidP="00C40F6C">
      <w:pPr>
        <w:spacing w:line="276" w:lineRule="auto"/>
        <w:jc w:val="left"/>
      </w:pPr>
      <w:r w:rsidRPr="00363478">
        <w:t>Pasos similares podrá realizar para generar reportes por veredas, cruces o espacio público.</w:t>
      </w:r>
    </w:p>
    <w:p w14:paraId="4B0BE5F4" w14:textId="77777777" w:rsidR="00C66C77" w:rsidRPr="00363478" w:rsidRDefault="00C66C77" w:rsidP="00C40F6C">
      <w:pPr>
        <w:spacing w:line="276" w:lineRule="auto"/>
        <w:jc w:val="left"/>
      </w:pPr>
    </w:p>
    <w:p w14:paraId="22819616" w14:textId="77777777" w:rsidR="00DD368E" w:rsidRDefault="00DD368E" w:rsidP="00C40F6C">
      <w:pPr>
        <w:spacing w:line="276" w:lineRule="auto"/>
        <w:jc w:val="left"/>
      </w:pPr>
      <w:r>
        <w:t>+++ FIN DEL MANUAL +++</w:t>
      </w:r>
    </w:p>
    <w:p w14:paraId="606798AA" w14:textId="77777777" w:rsidR="00DD368E" w:rsidRDefault="00DD368E" w:rsidP="00C40F6C">
      <w:pPr>
        <w:spacing w:line="276" w:lineRule="auto"/>
        <w:jc w:val="left"/>
      </w:pPr>
    </w:p>
    <w:sectPr w:rsidR="00DD368E" w:rsidSect="004C3400">
      <w:pgSz w:w="12240" w:h="18720" w:code="14"/>
      <w:pgMar w:top="1417" w:right="1701" w:bottom="1417" w:left="1701" w:header="782" w:footer="459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5F552B" w14:textId="77777777" w:rsidR="008B2657" w:rsidRDefault="008B2657">
      <w:r>
        <w:separator/>
      </w:r>
    </w:p>
  </w:endnote>
  <w:endnote w:type="continuationSeparator" w:id="0">
    <w:p w14:paraId="49356809" w14:textId="77777777" w:rsidR="008B2657" w:rsidRDefault="008B26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CF5D4" w14:textId="77777777" w:rsidR="006E4F5D" w:rsidRDefault="006E4F5D" w:rsidP="00C40F6C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179FC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separate"/>
    </w:r>
    <w:r w:rsidR="00C40F6C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A4FACBF" w14:textId="77777777" w:rsidR="006E4F5D" w:rsidRDefault="006E4F5D" w:rsidP="0011707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14C3E3" w14:textId="77777777" w:rsidR="00C40F6C" w:rsidRDefault="00C40F6C" w:rsidP="0098724C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179FC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end"/>
    </w:r>
  </w:p>
  <w:p w14:paraId="69ABBFA4" w14:textId="77777777" w:rsidR="00B51863" w:rsidRDefault="00B51863" w:rsidP="00B51863">
    <w:pPr>
      <w:pStyle w:val="Piedepgina"/>
      <w:ind w:right="360"/>
    </w:pPr>
    <w:r w:rsidRPr="00C40F6C">
      <w:rPr>
        <w:sz w:val="20"/>
      </w:rPr>
      <w:t xml:space="preserve">Proyecto SENADIS </w:t>
    </w:r>
    <w:r w:rsidR="00806CD2">
      <w:rPr>
        <w:sz w:val="20"/>
      </w:rPr>
      <w:t xml:space="preserve">- </w:t>
    </w:r>
    <w:r w:rsidRPr="00C40F6C">
      <w:rPr>
        <w:sz w:val="20"/>
      </w:rPr>
      <w:t xml:space="preserve">Asociación Ciudad Fácil </w:t>
    </w:r>
  </w:p>
  <w:p w14:paraId="7CE3F128" w14:textId="77777777" w:rsidR="00B51863" w:rsidRDefault="00B51863">
    <w:pPr>
      <w:pStyle w:val="Piedepgina"/>
    </w:pPr>
  </w:p>
  <w:p w14:paraId="4FA79207" w14:textId="77777777" w:rsidR="006E4F5D" w:rsidRDefault="006E4F5D" w:rsidP="00117073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E90262" w14:textId="77777777" w:rsidR="00C40F6C" w:rsidRDefault="00C40F6C" w:rsidP="0098724C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179FC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separate"/>
    </w:r>
    <w:r w:rsidR="000C1260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40D2D90" w14:textId="77777777" w:rsidR="00CF0590" w:rsidRPr="00C40F6C" w:rsidRDefault="002B74CC" w:rsidP="004C3400">
    <w:pPr>
      <w:pStyle w:val="Piedepgina"/>
      <w:ind w:right="360"/>
      <w:rPr>
        <w:sz w:val="20"/>
      </w:rPr>
    </w:pPr>
    <w:r w:rsidRPr="00C40F6C">
      <w:rPr>
        <w:sz w:val="20"/>
      </w:rPr>
      <w:t>Senadis – Asociación Ciudad Fácil</w:t>
    </w:r>
  </w:p>
  <w:p w14:paraId="2899BD7D" w14:textId="77777777" w:rsidR="006E4F5D" w:rsidRPr="00016CF5" w:rsidRDefault="006E4F5D" w:rsidP="00612E1F">
    <w:pPr>
      <w:pStyle w:val="Piedepgina"/>
      <w:tabs>
        <w:tab w:val="clear" w:pos="8504"/>
        <w:tab w:val="left" w:pos="8820"/>
      </w:tabs>
      <w:ind w:right="20"/>
      <w:rPr>
        <w:rFonts w:cs="Arial"/>
        <w:b/>
        <w:color w:val="808080"/>
        <w:sz w:val="20"/>
        <w:szCs w:val="20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40FEF" w14:textId="77777777" w:rsidR="00DE47D3" w:rsidRDefault="00DE47D3" w:rsidP="0098724C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C1260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29F4412E" w14:textId="77777777" w:rsidR="00DE47D3" w:rsidRPr="00C40F6C" w:rsidRDefault="00DE47D3" w:rsidP="004C3400">
    <w:pPr>
      <w:pStyle w:val="Piedepgina"/>
      <w:ind w:right="360"/>
      <w:rPr>
        <w:sz w:val="20"/>
      </w:rPr>
    </w:pPr>
    <w:r w:rsidRPr="00C40F6C">
      <w:rPr>
        <w:sz w:val="20"/>
      </w:rPr>
      <w:t>Senadis – Asociación Ciudad Fácil</w:t>
    </w:r>
  </w:p>
  <w:p w14:paraId="1A755735" w14:textId="77777777" w:rsidR="00DE47D3" w:rsidRPr="00016CF5" w:rsidRDefault="00DE47D3" w:rsidP="00612E1F">
    <w:pPr>
      <w:pStyle w:val="Piedepgina"/>
      <w:tabs>
        <w:tab w:val="clear" w:pos="8504"/>
        <w:tab w:val="left" w:pos="8820"/>
      </w:tabs>
      <w:ind w:right="20"/>
      <w:rPr>
        <w:rFonts w:cs="Arial"/>
        <w:b/>
        <w:color w:val="8080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F20998" w14:textId="77777777" w:rsidR="008B2657" w:rsidRDefault="008B2657">
      <w:r>
        <w:separator/>
      </w:r>
    </w:p>
  </w:footnote>
  <w:footnote w:type="continuationSeparator" w:id="0">
    <w:p w14:paraId="5F75DA18" w14:textId="77777777" w:rsidR="008B2657" w:rsidRDefault="008B2657">
      <w:r>
        <w:continuationSeparator/>
      </w:r>
    </w:p>
  </w:footnote>
  <w:footnote w:id="1">
    <w:p w14:paraId="5BEB0198" w14:textId="77777777" w:rsidR="00C40F6C" w:rsidRDefault="00C40F6C">
      <w:pPr>
        <w:pStyle w:val="Textonotapie"/>
      </w:pPr>
      <w:r>
        <w:rPr>
          <w:rStyle w:val="Refdenotaalpie"/>
        </w:rPr>
        <w:footnoteRef/>
      </w:r>
      <w:r>
        <w:t xml:space="preserve"> SPDD: Abreviatura para SENADIS Plataforma de diagnóstico.</w:t>
      </w:r>
    </w:p>
  </w:footnote>
  <w:footnote w:id="2">
    <w:p w14:paraId="61A8FC68" w14:textId="77777777" w:rsidR="00913EBB" w:rsidRDefault="00913EBB">
      <w:pPr>
        <w:pStyle w:val="Textonotapie"/>
      </w:pPr>
      <w:r>
        <w:rPr>
          <w:rStyle w:val="Refdenotaalpie"/>
        </w:rPr>
        <w:footnoteRef/>
      </w:r>
      <w:r>
        <w:t xml:space="preserve"> Más información en </w:t>
      </w:r>
      <w:hyperlink r:id="rId1" w:history="1">
        <w:r w:rsidRPr="00A23621">
          <w:rPr>
            <w:rStyle w:val="Hipervnculo"/>
          </w:rPr>
          <w:t>http://www.perceptum.cl/</w:t>
        </w:r>
      </w:hyperlink>
      <w:r>
        <w:t>.</w:t>
      </w:r>
    </w:p>
  </w:footnote>
  <w:footnote w:id="3">
    <w:p w14:paraId="2AE819F8" w14:textId="77777777" w:rsidR="006E4F5D" w:rsidRPr="00B13125" w:rsidRDefault="006E4F5D" w:rsidP="001F4D09">
      <w:pPr>
        <w:pStyle w:val="Textonotapie"/>
        <w:rPr>
          <w:lang w:val="es-ES_tradnl"/>
        </w:rPr>
      </w:pPr>
      <w:r w:rsidRPr="000A35CE">
        <w:rPr>
          <w:rStyle w:val="Refdenotaalpie"/>
        </w:rPr>
        <w:footnoteRef/>
      </w:r>
      <w:r w:rsidRPr="000A35CE">
        <w:t xml:space="preserve"> </w:t>
      </w:r>
      <w:r w:rsidRPr="000A35CE">
        <w:rPr>
          <w:lang w:val="es-ES_tradnl"/>
        </w:rPr>
        <w:t>El sistema es compatible con los navegadores Web</w:t>
      </w:r>
      <w:r w:rsidR="00010D41">
        <w:rPr>
          <w:lang w:val="es-ES_tradnl"/>
        </w:rPr>
        <w:t xml:space="preserve"> </w:t>
      </w:r>
      <w:r w:rsidRPr="000A35CE">
        <w:rPr>
          <w:lang w:val="es-ES_tradnl"/>
        </w:rPr>
        <w:t>Mozilla Firefox (versión 10 o superior) y Google Chrome (versión 20 o superior).</w:t>
      </w:r>
    </w:p>
  </w:footnote>
  <w:footnote w:id="4">
    <w:p w14:paraId="2539000F" w14:textId="77777777" w:rsidR="006E4F5D" w:rsidRPr="008D03FE" w:rsidRDefault="006E4F5D">
      <w:pPr>
        <w:pStyle w:val="Textonotapie"/>
      </w:pPr>
      <w:r w:rsidRPr="008D03FE">
        <w:rPr>
          <w:rStyle w:val="Refdenotaalpie"/>
        </w:rPr>
        <w:footnoteRef/>
      </w:r>
      <w:r w:rsidRPr="008D03FE">
        <w:t xml:space="preserve"> Ver sección </w:t>
      </w:r>
      <w:r w:rsidR="008D03FE" w:rsidRPr="008D03FE">
        <w:t xml:space="preserve">2 del documento. 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ECAE2C" w14:textId="77777777" w:rsidR="006E4F5D" w:rsidRPr="005445D1" w:rsidRDefault="006E323E" w:rsidP="00C40F6C">
    <w:pPr>
      <w:pStyle w:val="Encabezado"/>
      <w:pBdr>
        <w:bottom w:val="single" w:sz="4" w:space="1" w:color="auto"/>
      </w:pBdr>
    </w:pPr>
    <w:r>
      <w:t>Manual de Usuario Plataforma de Accesibilidad SSDD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7599A" w14:textId="77777777" w:rsidR="007051B2" w:rsidRDefault="007051B2" w:rsidP="00C40F6C">
    <w:pPr>
      <w:pStyle w:val="Encabezado"/>
      <w:pBdr>
        <w:bottom w:val="single" w:sz="4" w:space="1" w:color="auto"/>
      </w:pBdr>
    </w:pPr>
    <w:r>
      <w:t>Manual de Usuario Plataforma de Accesibilidad SSDD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4FBC56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0D98D5C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ascii="Arial" w:hAnsi="Arial" w:cs="Arial"/>
        <w:b/>
        <w:bCs/>
        <w:i w:val="0"/>
        <w:iCs w:val="0"/>
        <w:caps w:val="0"/>
        <w:smallCaps w:val="0"/>
        <w:strike w:val="0"/>
        <w:dstrike w:val="0"/>
        <w:vanish w:val="0"/>
        <w:color w:val="356AA0"/>
        <w:position w:val="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>
      <w:start w:val="1"/>
      <w:numFmt w:val="decimal"/>
      <w:lvlText w:val="%1.%2."/>
      <w:lvlJc w:val="left"/>
      <w:pPr>
        <w:tabs>
          <w:tab w:val="num" w:pos="522"/>
        </w:tabs>
        <w:ind w:left="522" w:hanging="432"/>
      </w:pPr>
      <w:rPr>
        <w:rFonts w:ascii="Arial" w:hAnsi="Arial" w:cs="Arial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530"/>
        </w:tabs>
        <w:ind w:left="1314" w:hanging="504"/>
      </w:pPr>
    </w:lvl>
    <w:lvl w:ilvl="3">
      <w:start w:val="1"/>
      <w:numFmt w:val="decimal"/>
      <w:lvlText w:val="%1.%2.%3.%4."/>
      <w:lvlJc w:val="left"/>
      <w:pPr>
        <w:tabs>
          <w:tab w:val="num" w:pos="2250"/>
        </w:tabs>
        <w:ind w:left="1818" w:hanging="648"/>
      </w:pPr>
    </w:lvl>
    <w:lvl w:ilvl="4">
      <w:start w:val="1"/>
      <w:numFmt w:val="decimal"/>
      <w:lvlText w:val="%1.%2.%3.%4.%5."/>
      <w:lvlJc w:val="left"/>
      <w:pPr>
        <w:tabs>
          <w:tab w:val="num" w:pos="2610"/>
        </w:tabs>
        <w:ind w:left="2322" w:hanging="792"/>
      </w:pPr>
    </w:lvl>
    <w:lvl w:ilvl="5">
      <w:start w:val="1"/>
      <w:numFmt w:val="decimal"/>
      <w:lvlText w:val="%1.%2.%3.%4.%5.%6."/>
      <w:lvlJc w:val="left"/>
      <w:pPr>
        <w:tabs>
          <w:tab w:val="num" w:pos="3330"/>
        </w:tabs>
        <w:ind w:left="282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90"/>
        </w:tabs>
        <w:ind w:left="333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410"/>
        </w:tabs>
        <w:ind w:left="383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130"/>
        </w:tabs>
        <w:ind w:left="4410" w:hanging="1440"/>
      </w:pPr>
    </w:lvl>
  </w:abstractNum>
  <w:abstractNum w:abstractNumId="3">
    <w:nsid w:val="00000003"/>
    <w:multiLevelType w:val="multilevel"/>
    <w:tmpl w:val="00000003"/>
    <w:name w:val="WW8Num7"/>
    <w:lvl w:ilvl="0">
      <w:start w:val="1"/>
      <w:numFmt w:val="decimal"/>
      <w:suff w:val="space"/>
      <w:lvlText w:val="Figura %1."/>
      <w:lvlJc w:val="left"/>
      <w:pPr>
        <w:tabs>
          <w:tab w:val="num" w:pos="0"/>
        </w:tabs>
        <w:ind w:left="0" w:firstLine="0"/>
      </w:pPr>
      <w:rPr>
        <w:rFonts w:ascii="Arial" w:hAnsi="Arial" w:cs="Arial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4"/>
    <w:multiLevelType w:val="singleLevel"/>
    <w:tmpl w:val="00000004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5">
    <w:nsid w:val="00000005"/>
    <w:multiLevelType w:val="singleLevel"/>
    <w:tmpl w:val="0C0A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>
    <w:nsid w:val="0301757F"/>
    <w:multiLevelType w:val="hybridMultilevel"/>
    <w:tmpl w:val="97260A4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82071B3"/>
    <w:multiLevelType w:val="single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>
    <w:nsid w:val="0C0B44AC"/>
    <w:multiLevelType w:val="hybridMultilevel"/>
    <w:tmpl w:val="9E3255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0DB474DA"/>
    <w:multiLevelType w:val="hybridMultilevel"/>
    <w:tmpl w:val="65328EC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E032910"/>
    <w:multiLevelType w:val="hybridMultilevel"/>
    <w:tmpl w:val="FEFEDF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790614"/>
    <w:multiLevelType w:val="hybridMultilevel"/>
    <w:tmpl w:val="042C769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0"/>
        </w:tabs>
        <w:ind w:left="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</w:abstractNum>
  <w:abstractNum w:abstractNumId="12">
    <w:nsid w:val="19E647F0"/>
    <w:multiLevelType w:val="hybridMultilevel"/>
    <w:tmpl w:val="1EF6061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32A4B30"/>
    <w:multiLevelType w:val="hybridMultilevel"/>
    <w:tmpl w:val="D452E422"/>
    <w:lvl w:ilvl="0" w:tplc="DEAAC34C">
      <w:start w:val="1"/>
      <w:numFmt w:val="decimal"/>
      <w:pStyle w:val="Ttulo2"/>
      <w:lvlText w:val="%1.2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EE6B69"/>
    <w:multiLevelType w:val="hybridMultilevel"/>
    <w:tmpl w:val="D102D3D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7743801"/>
    <w:multiLevelType w:val="multilevel"/>
    <w:tmpl w:val="D6562A46"/>
    <w:lvl w:ilvl="0">
      <w:start w:val="1"/>
      <w:numFmt w:val="decimal"/>
      <w:pStyle w:val="Figura"/>
      <w:suff w:val="space"/>
      <w:lvlText w:val="Figura %1."/>
      <w:lvlJc w:val="left"/>
      <w:pPr>
        <w:ind w:left="0" w:firstLine="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BD13BAE"/>
    <w:multiLevelType w:val="hybridMultilevel"/>
    <w:tmpl w:val="7EA28DD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FBD2B0A"/>
    <w:multiLevelType w:val="multilevel"/>
    <w:tmpl w:val="AF502A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bCs/>
        <w:i w:val="0"/>
        <w:iCs w:val="0"/>
        <w:caps w:val="0"/>
        <w:strike w:val="0"/>
        <w:dstrike w:val="0"/>
        <w:vanish w:val="0"/>
        <w:color w:val="356A3C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8">
    <w:nsid w:val="319D239E"/>
    <w:multiLevelType w:val="multilevel"/>
    <w:tmpl w:val="4CF6EB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bCs/>
        <w:i w:val="0"/>
        <w:iCs w:val="0"/>
        <w:caps w:val="0"/>
        <w:strike w:val="0"/>
        <w:dstrike w:val="0"/>
        <w:vanish w:val="0"/>
        <w:color w:val="356AA0"/>
        <w:sz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1242"/>
        </w:tabs>
        <w:ind w:left="1242" w:hanging="432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9">
    <w:nsid w:val="373943E8"/>
    <w:multiLevelType w:val="hybridMultilevel"/>
    <w:tmpl w:val="E1AC178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7ED487C"/>
    <w:multiLevelType w:val="single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1">
    <w:nsid w:val="3EF32172"/>
    <w:multiLevelType w:val="multilevel"/>
    <w:tmpl w:val="DC844AD6"/>
    <w:lvl w:ilvl="0">
      <w:start w:val="1"/>
      <w:numFmt w:val="decimal"/>
      <w:suff w:val="space"/>
      <w:lvlText w:val="%1. "/>
      <w:lvlJc w:val="left"/>
      <w:pPr>
        <w:ind w:left="0" w:firstLine="0"/>
      </w:pPr>
      <w:rPr>
        <w:rFonts w:ascii="Arial" w:hAnsi="Arial" w:hint="default"/>
        <w:b/>
        <w:i w:val="0"/>
        <w:color w:val="356AA0"/>
        <w:sz w:val="32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Restart w:val="1"/>
      <w:suff w:val="space"/>
      <w:lvlText w:val="%2.%1.%3."/>
      <w:lvlJc w:val="left"/>
      <w:pPr>
        <w:ind w:left="720" w:hanging="72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>
    <w:nsid w:val="407F012B"/>
    <w:multiLevelType w:val="hybridMultilevel"/>
    <w:tmpl w:val="05C22A0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31E109C"/>
    <w:multiLevelType w:val="hybridMultilevel"/>
    <w:tmpl w:val="C68C7DCA"/>
    <w:lvl w:ilvl="0" w:tplc="CCE4C8DE">
      <w:start w:val="1"/>
      <w:numFmt w:val="bullet"/>
      <w:pStyle w:val="Normalvie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3210D19"/>
    <w:multiLevelType w:val="hybridMultilevel"/>
    <w:tmpl w:val="A0BCDD44"/>
    <w:lvl w:ilvl="0" w:tplc="F6BC3A6E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594F0D"/>
    <w:multiLevelType w:val="multilevel"/>
    <w:tmpl w:val="84FAE178"/>
    <w:lvl w:ilvl="0">
      <w:start w:val="1"/>
      <w:numFmt w:val="decimal"/>
      <w:pStyle w:val="vintitulo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vintitulo3"/>
      <w:lvlText w:val="%3.%2.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>
    <w:nsid w:val="4C5C2152"/>
    <w:multiLevelType w:val="hybridMultilevel"/>
    <w:tmpl w:val="E32E226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CD5591D"/>
    <w:multiLevelType w:val="hybridMultilevel"/>
    <w:tmpl w:val="C55CE10A"/>
    <w:lvl w:ilvl="0" w:tplc="D2521EB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52CDDB4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DB2A3F"/>
    <w:multiLevelType w:val="hybridMultilevel"/>
    <w:tmpl w:val="E0BE7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6402B3"/>
    <w:multiLevelType w:val="hybridMultilevel"/>
    <w:tmpl w:val="5F140EC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5055247D"/>
    <w:multiLevelType w:val="hybridMultilevel"/>
    <w:tmpl w:val="690C5114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0A105CC"/>
    <w:multiLevelType w:val="hybridMultilevel"/>
    <w:tmpl w:val="0B90181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0C02C6D"/>
    <w:multiLevelType w:val="hybridMultilevel"/>
    <w:tmpl w:val="B464FBEA"/>
    <w:lvl w:ilvl="0" w:tplc="6A1C217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A3C414A8">
      <w:start w:val="1"/>
      <w:numFmt w:val="decimal"/>
      <w:lvlText w:val="%2)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i w:val="0"/>
        <w:sz w:val="24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>
    <w:nsid w:val="54575628"/>
    <w:multiLevelType w:val="hybridMultilevel"/>
    <w:tmpl w:val="1D44F8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47F581D"/>
    <w:multiLevelType w:val="hybridMultilevel"/>
    <w:tmpl w:val="FCBED08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8DA62EA"/>
    <w:multiLevelType w:val="hybridMultilevel"/>
    <w:tmpl w:val="F5E283B6"/>
    <w:lvl w:ilvl="0" w:tplc="D650770E">
      <w:start w:val="1"/>
      <w:numFmt w:val="bullet"/>
      <w:pStyle w:val="Esti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9A42B88"/>
    <w:multiLevelType w:val="hybridMultilevel"/>
    <w:tmpl w:val="672C67E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0A459E"/>
    <w:multiLevelType w:val="hybridMultilevel"/>
    <w:tmpl w:val="E44A81C0"/>
    <w:lvl w:ilvl="0" w:tplc="40D833BC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7462797"/>
    <w:multiLevelType w:val="hybridMultilevel"/>
    <w:tmpl w:val="CC848026"/>
    <w:lvl w:ilvl="0" w:tplc="C9A8E36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137012A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8240682"/>
    <w:multiLevelType w:val="single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0">
    <w:nsid w:val="6A2722B6"/>
    <w:multiLevelType w:val="hybridMultilevel"/>
    <w:tmpl w:val="AD8C779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A3227F"/>
    <w:multiLevelType w:val="single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2">
    <w:nsid w:val="6F0B495B"/>
    <w:multiLevelType w:val="hybridMultilevel"/>
    <w:tmpl w:val="B8EA5D9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70552A1D"/>
    <w:multiLevelType w:val="hybridMultilevel"/>
    <w:tmpl w:val="60BC9924"/>
    <w:lvl w:ilvl="0" w:tplc="5AC0D02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2725C19"/>
    <w:multiLevelType w:val="hybridMultilevel"/>
    <w:tmpl w:val="C62AD02C"/>
    <w:lvl w:ilvl="0" w:tplc="F80225EA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2DF34D2"/>
    <w:multiLevelType w:val="single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6">
    <w:nsid w:val="72E21B7C"/>
    <w:multiLevelType w:val="hybridMultilevel"/>
    <w:tmpl w:val="D5BAD070"/>
    <w:lvl w:ilvl="0" w:tplc="E43205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3566BD6"/>
    <w:multiLevelType w:val="hybridMultilevel"/>
    <w:tmpl w:val="7FF4460E"/>
    <w:lvl w:ilvl="0" w:tplc="13368692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6B95991"/>
    <w:multiLevelType w:val="hybridMultilevel"/>
    <w:tmpl w:val="AB7C490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96A3307"/>
    <w:multiLevelType w:val="hybridMultilevel"/>
    <w:tmpl w:val="2D80E9B0"/>
    <w:lvl w:ilvl="0" w:tplc="A3C414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/>
        <w:i w:val="0"/>
        <w:sz w:val="24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>
    <w:nsid w:val="7BA6759B"/>
    <w:multiLevelType w:val="hybridMultilevel"/>
    <w:tmpl w:val="42B6CAF6"/>
    <w:lvl w:ilvl="0" w:tplc="EDAA50EE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7C49589A"/>
    <w:multiLevelType w:val="multilevel"/>
    <w:tmpl w:val="386CF9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/>
        <w:bCs/>
        <w:i w:val="0"/>
        <w:iCs w:val="0"/>
        <w:caps w:val="0"/>
        <w:strike w:val="0"/>
        <w:dstrike w:val="0"/>
        <w:vanish w:val="0"/>
        <w:color w:val="6699FF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52">
    <w:nsid w:val="7C79786D"/>
    <w:multiLevelType w:val="hybridMultilevel"/>
    <w:tmpl w:val="6610116A"/>
    <w:lvl w:ilvl="0" w:tplc="52F4A9E4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3"/>
  </w:num>
  <w:num w:numId="3">
    <w:abstractNumId w:val="25"/>
  </w:num>
  <w:num w:numId="4">
    <w:abstractNumId w:val="21"/>
  </w:num>
  <w:num w:numId="5">
    <w:abstractNumId w:val="8"/>
  </w:num>
  <w:num w:numId="6">
    <w:abstractNumId w:val="1"/>
  </w:num>
  <w:num w:numId="7">
    <w:abstractNumId w:val="34"/>
  </w:num>
  <w:num w:numId="8">
    <w:abstractNumId w:val="14"/>
  </w:num>
  <w:num w:numId="9">
    <w:abstractNumId w:val="31"/>
  </w:num>
  <w:num w:numId="10">
    <w:abstractNumId w:val="9"/>
  </w:num>
  <w:num w:numId="11">
    <w:abstractNumId w:val="32"/>
  </w:num>
  <w:num w:numId="12">
    <w:abstractNumId w:val="49"/>
  </w:num>
  <w:num w:numId="13">
    <w:abstractNumId w:val="11"/>
  </w:num>
  <w:num w:numId="14">
    <w:abstractNumId w:val="19"/>
  </w:num>
  <w:num w:numId="15">
    <w:abstractNumId w:val="29"/>
  </w:num>
  <w:num w:numId="16">
    <w:abstractNumId w:val="30"/>
  </w:num>
  <w:num w:numId="17">
    <w:abstractNumId w:val="6"/>
  </w:num>
  <w:num w:numId="18">
    <w:abstractNumId w:val="26"/>
  </w:num>
  <w:num w:numId="19">
    <w:abstractNumId w:val="42"/>
  </w:num>
  <w:num w:numId="20">
    <w:abstractNumId w:val="21"/>
  </w:num>
  <w:num w:numId="21">
    <w:abstractNumId w:val="16"/>
  </w:num>
  <w:num w:numId="22">
    <w:abstractNumId w:val="21"/>
  </w:num>
  <w:num w:numId="23">
    <w:abstractNumId w:val="22"/>
  </w:num>
  <w:num w:numId="24">
    <w:abstractNumId w:val="18"/>
  </w:num>
  <w:num w:numId="25">
    <w:abstractNumId w:val="51"/>
  </w:num>
  <w:num w:numId="26">
    <w:abstractNumId w:val="17"/>
  </w:num>
  <w:num w:numId="27">
    <w:abstractNumId w:val="15"/>
  </w:num>
  <w:num w:numId="28">
    <w:abstractNumId w:val="2"/>
  </w:num>
  <w:num w:numId="29">
    <w:abstractNumId w:val="3"/>
  </w:num>
  <w:num w:numId="30">
    <w:abstractNumId w:val="4"/>
  </w:num>
  <w:num w:numId="31">
    <w:abstractNumId w:val="5"/>
  </w:num>
  <w:num w:numId="32">
    <w:abstractNumId w:val="7"/>
  </w:num>
  <w:num w:numId="33">
    <w:abstractNumId w:val="28"/>
  </w:num>
  <w:num w:numId="34">
    <w:abstractNumId w:val="45"/>
  </w:num>
  <w:num w:numId="35">
    <w:abstractNumId w:val="20"/>
  </w:num>
  <w:num w:numId="36">
    <w:abstractNumId w:val="41"/>
  </w:num>
  <w:num w:numId="37">
    <w:abstractNumId w:val="39"/>
  </w:num>
  <w:num w:numId="38">
    <w:abstractNumId w:val="50"/>
  </w:num>
  <w:num w:numId="39">
    <w:abstractNumId w:val="12"/>
  </w:num>
  <w:num w:numId="40">
    <w:abstractNumId w:val="0"/>
  </w:num>
  <w:num w:numId="41">
    <w:abstractNumId w:val="48"/>
  </w:num>
  <w:num w:numId="42">
    <w:abstractNumId w:val="38"/>
  </w:num>
  <w:num w:numId="43">
    <w:abstractNumId w:val="27"/>
  </w:num>
  <w:num w:numId="44">
    <w:abstractNumId w:val="40"/>
  </w:num>
  <w:num w:numId="45">
    <w:abstractNumId w:val="36"/>
  </w:num>
  <w:num w:numId="46">
    <w:abstractNumId w:val="46"/>
  </w:num>
  <w:num w:numId="47">
    <w:abstractNumId w:val="10"/>
  </w:num>
  <w:num w:numId="48">
    <w:abstractNumId w:val="47"/>
  </w:num>
  <w:num w:numId="49">
    <w:abstractNumId w:val="33"/>
  </w:num>
  <w:num w:numId="50">
    <w:abstractNumId w:val="44"/>
  </w:num>
  <w:num w:numId="51">
    <w:abstractNumId w:val="52"/>
  </w:num>
  <w:num w:numId="52">
    <w:abstractNumId w:val="43"/>
  </w:num>
  <w:num w:numId="53">
    <w:abstractNumId w:val="37"/>
  </w:num>
  <w:num w:numId="54">
    <w:abstractNumId w:val="13"/>
  </w:num>
  <w:num w:numId="55">
    <w:abstractNumId w:val="13"/>
    <w:lvlOverride w:ilvl="0">
      <w:startOverride w:val="6"/>
    </w:lvlOverride>
  </w:num>
  <w:num w:numId="56">
    <w:abstractNumId w:val="13"/>
  </w:num>
  <w:num w:numId="57">
    <w:abstractNumId w:val="13"/>
    <w:lvlOverride w:ilvl="0">
      <w:startOverride w:val="6"/>
    </w:lvlOverride>
  </w:num>
  <w:num w:numId="58">
    <w:abstractNumId w:val="13"/>
    <w:lvlOverride w:ilvl="0">
      <w:startOverride w:val="6"/>
    </w:lvlOverride>
  </w:num>
  <w:num w:numId="59">
    <w:abstractNumId w:val="24"/>
  </w:num>
  <w:num w:numId="60">
    <w:abstractNumId w:val="24"/>
    <w:lvlOverride w:ilvl="0">
      <w:startOverride w:val="1"/>
    </w:lvlOverride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activeWritingStyle w:appName="MSWord" w:lang="en-US" w:vendorID="64" w:dllVersion="131078" w:nlCheck="1" w:checkStyle="0"/>
  <w:activeWritingStyle w:appName="MSWord" w:lang="es-ES" w:vendorID="64" w:dllVersion="131078" w:nlCheck="1" w:checkStyle="1"/>
  <w:activeWritingStyle w:appName="MSWord" w:lang="es-CL" w:vendorID="64" w:dllVersion="131078" w:nlCheck="1" w:checkStyle="1"/>
  <w:activeWritingStyle w:appName="MSWord" w:lang="es-ES_tradnl" w:vendorID="64" w:dllVersion="131078" w:nlCheck="1" w:checkStyle="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trackRevision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276"/>
    <w:rsid w:val="000009E5"/>
    <w:rsid w:val="00001C8C"/>
    <w:rsid w:val="00003567"/>
    <w:rsid w:val="00005A01"/>
    <w:rsid w:val="000066C4"/>
    <w:rsid w:val="00010335"/>
    <w:rsid w:val="00010D41"/>
    <w:rsid w:val="00012411"/>
    <w:rsid w:val="00012F2C"/>
    <w:rsid w:val="0001362F"/>
    <w:rsid w:val="00013B15"/>
    <w:rsid w:val="00014D43"/>
    <w:rsid w:val="0001551C"/>
    <w:rsid w:val="0001565D"/>
    <w:rsid w:val="00016CF5"/>
    <w:rsid w:val="00017B0F"/>
    <w:rsid w:val="00021FB9"/>
    <w:rsid w:val="000223EA"/>
    <w:rsid w:val="000229C1"/>
    <w:rsid w:val="000238EF"/>
    <w:rsid w:val="00024510"/>
    <w:rsid w:val="00025209"/>
    <w:rsid w:val="0002544E"/>
    <w:rsid w:val="0002782C"/>
    <w:rsid w:val="000279B9"/>
    <w:rsid w:val="00031416"/>
    <w:rsid w:val="0003150E"/>
    <w:rsid w:val="0003316B"/>
    <w:rsid w:val="00033D93"/>
    <w:rsid w:val="0003486E"/>
    <w:rsid w:val="00034E23"/>
    <w:rsid w:val="000404D5"/>
    <w:rsid w:val="00040AD7"/>
    <w:rsid w:val="00040F3D"/>
    <w:rsid w:val="000410D3"/>
    <w:rsid w:val="00043272"/>
    <w:rsid w:val="00043D61"/>
    <w:rsid w:val="00044895"/>
    <w:rsid w:val="0004583A"/>
    <w:rsid w:val="00047972"/>
    <w:rsid w:val="000511B8"/>
    <w:rsid w:val="000517AA"/>
    <w:rsid w:val="00052573"/>
    <w:rsid w:val="00053692"/>
    <w:rsid w:val="000546D7"/>
    <w:rsid w:val="000549C8"/>
    <w:rsid w:val="00054A87"/>
    <w:rsid w:val="0005678A"/>
    <w:rsid w:val="000568A1"/>
    <w:rsid w:val="00056D21"/>
    <w:rsid w:val="00057218"/>
    <w:rsid w:val="00057498"/>
    <w:rsid w:val="00061136"/>
    <w:rsid w:val="00063AD9"/>
    <w:rsid w:val="00063F4E"/>
    <w:rsid w:val="000640BD"/>
    <w:rsid w:val="00065DCD"/>
    <w:rsid w:val="0006651E"/>
    <w:rsid w:val="00067F81"/>
    <w:rsid w:val="00072B3A"/>
    <w:rsid w:val="0007411B"/>
    <w:rsid w:val="00074724"/>
    <w:rsid w:val="000754D0"/>
    <w:rsid w:val="00076812"/>
    <w:rsid w:val="00076875"/>
    <w:rsid w:val="00076D53"/>
    <w:rsid w:val="00080DB4"/>
    <w:rsid w:val="00083FC2"/>
    <w:rsid w:val="000851F4"/>
    <w:rsid w:val="000862A0"/>
    <w:rsid w:val="000867EB"/>
    <w:rsid w:val="00086851"/>
    <w:rsid w:val="00087DB4"/>
    <w:rsid w:val="0009062C"/>
    <w:rsid w:val="000923DB"/>
    <w:rsid w:val="00093B7B"/>
    <w:rsid w:val="000953D4"/>
    <w:rsid w:val="00097335"/>
    <w:rsid w:val="00097C5E"/>
    <w:rsid w:val="000A35CE"/>
    <w:rsid w:val="000A3B0F"/>
    <w:rsid w:val="000A4492"/>
    <w:rsid w:val="000A66D9"/>
    <w:rsid w:val="000A6CEA"/>
    <w:rsid w:val="000A7245"/>
    <w:rsid w:val="000A7EEE"/>
    <w:rsid w:val="000B1264"/>
    <w:rsid w:val="000B21BD"/>
    <w:rsid w:val="000B463B"/>
    <w:rsid w:val="000B4FD3"/>
    <w:rsid w:val="000B5584"/>
    <w:rsid w:val="000B5695"/>
    <w:rsid w:val="000B5C0B"/>
    <w:rsid w:val="000B6029"/>
    <w:rsid w:val="000B7485"/>
    <w:rsid w:val="000C03C7"/>
    <w:rsid w:val="000C061D"/>
    <w:rsid w:val="000C0F42"/>
    <w:rsid w:val="000C1260"/>
    <w:rsid w:val="000C1F22"/>
    <w:rsid w:val="000C2FD3"/>
    <w:rsid w:val="000C379A"/>
    <w:rsid w:val="000C3836"/>
    <w:rsid w:val="000C4056"/>
    <w:rsid w:val="000C5A25"/>
    <w:rsid w:val="000C6564"/>
    <w:rsid w:val="000C6BCF"/>
    <w:rsid w:val="000C79E0"/>
    <w:rsid w:val="000D068E"/>
    <w:rsid w:val="000D1F50"/>
    <w:rsid w:val="000D23F3"/>
    <w:rsid w:val="000D3330"/>
    <w:rsid w:val="000D3CD0"/>
    <w:rsid w:val="000D4FDD"/>
    <w:rsid w:val="000D7461"/>
    <w:rsid w:val="000E0317"/>
    <w:rsid w:val="000E13DE"/>
    <w:rsid w:val="000E32F3"/>
    <w:rsid w:val="000E5070"/>
    <w:rsid w:val="000E708B"/>
    <w:rsid w:val="000F0393"/>
    <w:rsid w:val="000F22F6"/>
    <w:rsid w:val="000F2DD5"/>
    <w:rsid w:val="000F308F"/>
    <w:rsid w:val="000F33FF"/>
    <w:rsid w:val="000F4EB9"/>
    <w:rsid w:val="000F53C0"/>
    <w:rsid w:val="000F5822"/>
    <w:rsid w:val="000F65A3"/>
    <w:rsid w:val="000F65A5"/>
    <w:rsid w:val="000F753D"/>
    <w:rsid w:val="000F782B"/>
    <w:rsid w:val="000F7F95"/>
    <w:rsid w:val="00100073"/>
    <w:rsid w:val="0010169C"/>
    <w:rsid w:val="00103845"/>
    <w:rsid w:val="001040DA"/>
    <w:rsid w:val="00104A23"/>
    <w:rsid w:val="00104E48"/>
    <w:rsid w:val="00105512"/>
    <w:rsid w:val="0011003D"/>
    <w:rsid w:val="00110806"/>
    <w:rsid w:val="0011185D"/>
    <w:rsid w:val="00112BD7"/>
    <w:rsid w:val="001163D1"/>
    <w:rsid w:val="00116551"/>
    <w:rsid w:val="00117073"/>
    <w:rsid w:val="00117A83"/>
    <w:rsid w:val="00120B2C"/>
    <w:rsid w:val="00122AE8"/>
    <w:rsid w:val="00124167"/>
    <w:rsid w:val="001251FF"/>
    <w:rsid w:val="0012546E"/>
    <w:rsid w:val="00125FF6"/>
    <w:rsid w:val="00126E8E"/>
    <w:rsid w:val="00127C91"/>
    <w:rsid w:val="00131D45"/>
    <w:rsid w:val="00132A42"/>
    <w:rsid w:val="0013426F"/>
    <w:rsid w:val="001350DC"/>
    <w:rsid w:val="00136379"/>
    <w:rsid w:val="00136959"/>
    <w:rsid w:val="00136C83"/>
    <w:rsid w:val="0014084D"/>
    <w:rsid w:val="00142C63"/>
    <w:rsid w:val="00145138"/>
    <w:rsid w:val="00146F30"/>
    <w:rsid w:val="00147909"/>
    <w:rsid w:val="00153375"/>
    <w:rsid w:val="00154DBB"/>
    <w:rsid w:val="001611B9"/>
    <w:rsid w:val="00162D1E"/>
    <w:rsid w:val="00162D76"/>
    <w:rsid w:val="00163AAA"/>
    <w:rsid w:val="001656A6"/>
    <w:rsid w:val="00166486"/>
    <w:rsid w:val="0016684D"/>
    <w:rsid w:val="00166D6B"/>
    <w:rsid w:val="0017063D"/>
    <w:rsid w:val="001709B4"/>
    <w:rsid w:val="00172C94"/>
    <w:rsid w:val="00174C65"/>
    <w:rsid w:val="00174E8B"/>
    <w:rsid w:val="00180211"/>
    <w:rsid w:val="00180D88"/>
    <w:rsid w:val="00184D74"/>
    <w:rsid w:val="00185256"/>
    <w:rsid w:val="00186A62"/>
    <w:rsid w:val="00186A96"/>
    <w:rsid w:val="00186BFD"/>
    <w:rsid w:val="00186EAB"/>
    <w:rsid w:val="00186F99"/>
    <w:rsid w:val="001A25F8"/>
    <w:rsid w:val="001A2F6F"/>
    <w:rsid w:val="001A36DA"/>
    <w:rsid w:val="001A5501"/>
    <w:rsid w:val="001A59C6"/>
    <w:rsid w:val="001A67F5"/>
    <w:rsid w:val="001B051E"/>
    <w:rsid w:val="001B068B"/>
    <w:rsid w:val="001B141C"/>
    <w:rsid w:val="001B3584"/>
    <w:rsid w:val="001B4972"/>
    <w:rsid w:val="001B55C1"/>
    <w:rsid w:val="001B5FF6"/>
    <w:rsid w:val="001B67F3"/>
    <w:rsid w:val="001B7C15"/>
    <w:rsid w:val="001C1861"/>
    <w:rsid w:val="001C1A92"/>
    <w:rsid w:val="001C1EEB"/>
    <w:rsid w:val="001C288B"/>
    <w:rsid w:val="001C6109"/>
    <w:rsid w:val="001C7013"/>
    <w:rsid w:val="001D0CD4"/>
    <w:rsid w:val="001D235A"/>
    <w:rsid w:val="001D3534"/>
    <w:rsid w:val="001E1304"/>
    <w:rsid w:val="001E2501"/>
    <w:rsid w:val="001E31A5"/>
    <w:rsid w:val="001E3C1A"/>
    <w:rsid w:val="001E4630"/>
    <w:rsid w:val="001E79DD"/>
    <w:rsid w:val="001F12D5"/>
    <w:rsid w:val="001F3FBB"/>
    <w:rsid w:val="001F4D09"/>
    <w:rsid w:val="001F4D18"/>
    <w:rsid w:val="001F5FB6"/>
    <w:rsid w:val="001F7BAF"/>
    <w:rsid w:val="00200BB7"/>
    <w:rsid w:val="002012CF"/>
    <w:rsid w:val="00201603"/>
    <w:rsid w:val="00202872"/>
    <w:rsid w:val="00202F69"/>
    <w:rsid w:val="00206E8B"/>
    <w:rsid w:val="002077D1"/>
    <w:rsid w:val="00210088"/>
    <w:rsid w:val="0021079E"/>
    <w:rsid w:val="00210A6E"/>
    <w:rsid w:val="00210E93"/>
    <w:rsid w:val="002127F7"/>
    <w:rsid w:val="00212DF9"/>
    <w:rsid w:val="00213EFE"/>
    <w:rsid w:val="002149BC"/>
    <w:rsid w:val="00215173"/>
    <w:rsid w:val="00216E7B"/>
    <w:rsid w:val="002179FC"/>
    <w:rsid w:val="002203D6"/>
    <w:rsid w:val="002218F4"/>
    <w:rsid w:val="00222F29"/>
    <w:rsid w:val="00223E64"/>
    <w:rsid w:val="002314B1"/>
    <w:rsid w:val="002320EC"/>
    <w:rsid w:val="002324F5"/>
    <w:rsid w:val="00232E03"/>
    <w:rsid w:val="00234233"/>
    <w:rsid w:val="00234EC1"/>
    <w:rsid w:val="002350FE"/>
    <w:rsid w:val="002362CD"/>
    <w:rsid w:val="00236C46"/>
    <w:rsid w:val="00237C56"/>
    <w:rsid w:val="00240718"/>
    <w:rsid w:val="00240BA5"/>
    <w:rsid w:val="002433A5"/>
    <w:rsid w:val="0024500F"/>
    <w:rsid w:val="0024646B"/>
    <w:rsid w:val="00247313"/>
    <w:rsid w:val="0025035D"/>
    <w:rsid w:val="002512D3"/>
    <w:rsid w:val="00251F04"/>
    <w:rsid w:val="00252293"/>
    <w:rsid w:val="0025777A"/>
    <w:rsid w:val="00260175"/>
    <w:rsid w:val="00261D69"/>
    <w:rsid w:val="0026450D"/>
    <w:rsid w:val="00264DBB"/>
    <w:rsid w:val="00265F96"/>
    <w:rsid w:val="002662E4"/>
    <w:rsid w:val="002674E4"/>
    <w:rsid w:val="00267F6F"/>
    <w:rsid w:val="00271240"/>
    <w:rsid w:val="0027201E"/>
    <w:rsid w:val="00272AAA"/>
    <w:rsid w:val="00275480"/>
    <w:rsid w:val="00275DE2"/>
    <w:rsid w:val="002762F4"/>
    <w:rsid w:val="00280102"/>
    <w:rsid w:val="002809B5"/>
    <w:rsid w:val="00280DFD"/>
    <w:rsid w:val="00280E93"/>
    <w:rsid w:val="002813A0"/>
    <w:rsid w:val="00282686"/>
    <w:rsid w:val="00282FD8"/>
    <w:rsid w:val="00283919"/>
    <w:rsid w:val="0028641D"/>
    <w:rsid w:val="00287958"/>
    <w:rsid w:val="002908E5"/>
    <w:rsid w:val="00290CF1"/>
    <w:rsid w:val="00293CFA"/>
    <w:rsid w:val="002A2266"/>
    <w:rsid w:val="002A346E"/>
    <w:rsid w:val="002A4A02"/>
    <w:rsid w:val="002A5FD1"/>
    <w:rsid w:val="002A711F"/>
    <w:rsid w:val="002B162B"/>
    <w:rsid w:val="002B52B7"/>
    <w:rsid w:val="002B5814"/>
    <w:rsid w:val="002B6354"/>
    <w:rsid w:val="002B6B6D"/>
    <w:rsid w:val="002B721D"/>
    <w:rsid w:val="002B74CC"/>
    <w:rsid w:val="002B7F80"/>
    <w:rsid w:val="002C003D"/>
    <w:rsid w:val="002C0C14"/>
    <w:rsid w:val="002C2703"/>
    <w:rsid w:val="002C2C7C"/>
    <w:rsid w:val="002C3765"/>
    <w:rsid w:val="002C38F4"/>
    <w:rsid w:val="002C609D"/>
    <w:rsid w:val="002C7109"/>
    <w:rsid w:val="002D0643"/>
    <w:rsid w:val="002D1F05"/>
    <w:rsid w:val="002D326D"/>
    <w:rsid w:val="002D393B"/>
    <w:rsid w:val="002D3E38"/>
    <w:rsid w:val="002D5853"/>
    <w:rsid w:val="002D58BF"/>
    <w:rsid w:val="002D5C77"/>
    <w:rsid w:val="002D5EBA"/>
    <w:rsid w:val="002E00AC"/>
    <w:rsid w:val="002E0B2B"/>
    <w:rsid w:val="002E3D3A"/>
    <w:rsid w:val="002E4E9C"/>
    <w:rsid w:val="002E4F23"/>
    <w:rsid w:val="002F1466"/>
    <w:rsid w:val="002F18EC"/>
    <w:rsid w:val="002F192C"/>
    <w:rsid w:val="002F3818"/>
    <w:rsid w:val="002F4D7A"/>
    <w:rsid w:val="002F5725"/>
    <w:rsid w:val="002F7020"/>
    <w:rsid w:val="00300128"/>
    <w:rsid w:val="00302557"/>
    <w:rsid w:val="00302847"/>
    <w:rsid w:val="00302F2D"/>
    <w:rsid w:val="00304331"/>
    <w:rsid w:val="003055C1"/>
    <w:rsid w:val="003060B8"/>
    <w:rsid w:val="00306485"/>
    <w:rsid w:val="0030663E"/>
    <w:rsid w:val="00306D13"/>
    <w:rsid w:val="0030765A"/>
    <w:rsid w:val="003077BF"/>
    <w:rsid w:val="00310940"/>
    <w:rsid w:val="0031216B"/>
    <w:rsid w:val="00312B99"/>
    <w:rsid w:val="00312E52"/>
    <w:rsid w:val="003139B4"/>
    <w:rsid w:val="00314073"/>
    <w:rsid w:val="00314740"/>
    <w:rsid w:val="00314E35"/>
    <w:rsid w:val="00315F79"/>
    <w:rsid w:val="00316789"/>
    <w:rsid w:val="00317212"/>
    <w:rsid w:val="0032025A"/>
    <w:rsid w:val="00320542"/>
    <w:rsid w:val="003209DD"/>
    <w:rsid w:val="00320A29"/>
    <w:rsid w:val="00322267"/>
    <w:rsid w:val="003246D1"/>
    <w:rsid w:val="003252BC"/>
    <w:rsid w:val="0032537E"/>
    <w:rsid w:val="00326383"/>
    <w:rsid w:val="00326461"/>
    <w:rsid w:val="003274F4"/>
    <w:rsid w:val="00327543"/>
    <w:rsid w:val="0032777F"/>
    <w:rsid w:val="003277B4"/>
    <w:rsid w:val="003304B5"/>
    <w:rsid w:val="00331026"/>
    <w:rsid w:val="003323F4"/>
    <w:rsid w:val="003333E0"/>
    <w:rsid w:val="00333F64"/>
    <w:rsid w:val="00334D23"/>
    <w:rsid w:val="003353F8"/>
    <w:rsid w:val="0033564C"/>
    <w:rsid w:val="003359EE"/>
    <w:rsid w:val="00335C6C"/>
    <w:rsid w:val="003363ED"/>
    <w:rsid w:val="00337145"/>
    <w:rsid w:val="0033782A"/>
    <w:rsid w:val="00341231"/>
    <w:rsid w:val="003412CB"/>
    <w:rsid w:val="003417C3"/>
    <w:rsid w:val="003418A4"/>
    <w:rsid w:val="0034217F"/>
    <w:rsid w:val="00342A12"/>
    <w:rsid w:val="003438D3"/>
    <w:rsid w:val="00346D50"/>
    <w:rsid w:val="00350706"/>
    <w:rsid w:val="00351E12"/>
    <w:rsid w:val="00352CE0"/>
    <w:rsid w:val="00352EE4"/>
    <w:rsid w:val="0035341A"/>
    <w:rsid w:val="00354128"/>
    <w:rsid w:val="00355BD5"/>
    <w:rsid w:val="0036028B"/>
    <w:rsid w:val="0036080B"/>
    <w:rsid w:val="00360CD1"/>
    <w:rsid w:val="00361F21"/>
    <w:rsid w:val="00363478"/>
    <w:rsid w:val="0036352C"/>
    <w:rsid w:val="00364D21"/>
    <w:rsid w:val="0037135A"/>
    <w:rsid w:val="00373AE6"/>
    <w:rsid w:val="00373B6D"/>
    <w:rsid w:val="00375814"/>
    <w:rsid w:val="00375EA3"/>
    <w:rsid w:val="0037727D"/>
    <w:rsid w:val="003819CE"/>
    <w:rsid w:val="00381C64"/>
    <w:rsid w:val="003825FF"/>
    <w:rsid w:val="00383279"/>
    <w:rsid w:val="0038400F"/>
    <w:rsid w:val="00384F22"/>
    <w:rsid w:val="0038541C"/>
    <w:rsid w:val="003856CF"/>
    <w:rsid w:val="00386CFA"/>
    <w:rsid w:val="00390DA3"/>
    <w:rsid w:val="0039129F"/>
    <w:rsid w:val="00391893"/>
    <w:rsid w:val="0039296E"/>
    <w:rsid w:val="00393895"/>
    <w:rsid w:val="0039589D"/>
    <w:rsid w:val="00396DF0"/>
    <w:rsid w:val="003979FB"/>
    <w:rsid w:val="003A12F0"/>
    <w:rsid w:val="003A16F6"/>
    <w:rsid w:val="003A41F4"/>
    <w:rsid w:val="003B010B"/>
    <w:rsid w:val="003B0127"/>
    <w:rsid w:val="003B1F98"/>
    <w:rsid w:val="003B28E6"/>
    <w:rsid w:val="003B39DD"/>
    <w:rsid w:val="003B62AF"/>
    <w:rsid w:val="003C09C3"/>
    <w:rsid w:val="003C299B"/>
    <w:rsid w:val="003C2EEC"/>
    <w:rsid w:val="003C3EEB"/>
    <w:rsid w:val="003C435C"/>
    <w:rsid w:val="003C636B"/>
    <w:rsid w:val="003D0A27"/>
    <w:rsid w:val="003D2C58"/>
    <w:rsid w:val="003D3078"/>
    <w:rsid w:val="003D5C04"/>
    <w:rsid w:val="003E0069"/>
    <w:rsid w:val="003E21E3"/>
    <w:rsid w:val="003E2649"/>
    <w:rsid w:val="003E3366"/>
    <w:rsid w:val="003E3F4F"/>
    <w:rsid w:val="003E5B1C"/>
    <w:rsid w:val="003E7938"/>
    <w:rsid w:val="003F0D7A"/>
    <w:rsid w:val="003F60ED"/>
    <w:rsid w:val="003F63B6"/>
    <w:rsid w:val="003F7069"/>
    <w:rsid w:val="003F7EBB"/>
    <w:rsid w:val="004000E4"/>
    <w:rsid w:val="00400B15"/>
    <w:rsid w:val="0040394F"/>
    <w:rsid w:val="00403A13"/>
    <w:rsid w:val="00403BDC"/>
    <w:rsid w:val="00404062"/>
    <w:rsid w:val="00404604"/>
    <w:rsid w:val="00404813"/>
    <w:rsid w:val="00405B0D"/>
    <w:rsid w:val="00405EF4"/>
    <w:rsid w:val="0040784A"/>
    <w:rsid w:val="00410312"/>
    <w:rsid w:val="004109B4"/>
    <w:rsid w:val="004109BA"/>
    <w:rsid w:val="00411567"/>
    <w:rsid w:val="00411884"/>
    <w:rsid w:val="00411E7B"/>
    <w:rsid w:val="004128EA"/>
    <w:rsid w:val="00413478"/>
    <w:rsid w:val="004145E0"/>
    <w:rsid w:val="00414911"/>
    <w:rsid w:val="00415514"/>
    <w:rsid w:val="004157E5"/>
    <w:rsid w:val="004158AE"/>
    <w:rsid w:val="00416A7D"/>
    <w:rsid w:val="00421AA3"/>
    <w:rsid w:val="004227B0"/>
    <w:rsid w:val="004240B7"/>
    <w:rsid w:val="00425BC9"/>
    <w:rsid w:val="00426549"/>
    <w:rsid w:val="004275D0"/>
    <w:rsid w:val="00427851"/>
    <w:rsid w:val="00431D04"/>
    <w:rsid w:val="004328E9"/>
    <w:rsid w:val="0043361C"/>
    <w:rsid w:val="00434B22"/>
    <w:rsid w:val="0043510E"/>
    <w:rsid w:val="00435391"/>
    <w:rsid w:val="00436861"/>
    <w:rsid w:val="00436E71"/>
    <w:rsid w:val="004373AA"/>
    <w:rsid w:val="00437FE3"/>
    <w:rsid w:val="00440B68"/>
    <w:rsid w:val="0044148F"/>
    <w:rsid w:val="00442977"/>
    <w:rsid w:val="00444BFE"/>
    <w:rsid w:val="00445605"/>
    <w:rsid w:val="00450A2C"/>
    <w:rsid w:val="004514CE"/>
    <w:rsid w:val="004541EA"/>
    <w:rsid w:val="004561BE"/>
    <w:rsid w:val="00456BFF"/>
    <w:rsid w:val="004577C2"/>
    <w:rsid w:val="00460FC2"/>
    <w:rsid w:val="00461213"/>
    <w:rsid w:val="00462740"/>
    <w:rsid w:val="004637CA"/>
    <w:rsid w:val="0046639D"/>
    <w:rsid w:val="0047311F"/>
    <w:rsid w:val="00474F11"/>
    <w:rsid w:val="004763F9"/>
    <w:rsid w:val="004763FA"/>
    <w:rsid w:val="0047773C"/>
    <w:rsid w:val="00483834"/>
    <w:rsid w:val="00484900"/>
    <w:rsid w:val="00485B66"/>
    <w:rsid w:val="004863E2"/>
    <w:rsid w:val="00486C18"/>
    <w:rsid w:val="004908B1"/>
    <w:rsid w:val="004932B1"/>
    <w:rsid w:val="004949DE"/>
    <w:rsid w:val="00495354"/>
    <w:rsid w:val="004975D0"/>
    <w:rsid w:val="004A00B7"/>
    <w:rsid w:val="004A087E"/>
    <w:rsid w:val="004A09DA"/>
    <w:rsid w:val="004A4338"/>
    <w:rsid w:val="004A5A8B"/>
    <w:rsid w:val="004A5B3B"/>
    <w:rsid w:val="004A5DC9"/>
    <w:rsid w:val="004A6C16"/>
    <w:rsid w:val="004A6E9C"/>
    <w:rsid w:val="004A6ED6"/>
    <w:rsid w:val="004B2EA4"/>
    <w:rsid w:val="004B4066"/>
    <w:rsid w:val="004B549A"/>
    <w:rsid w:val="004B7F2D"/>
    <w:rsid w:val="004C00F3"/>
    <w:rsid w:val="004C0806"/>
    <w:rsid w:val="004C2DA0"/>
    <w:rsid w:val="004C3400"/>
    <w:rsid w:val="004C3909"/>
    <w:rsid w:val="004C59CC"/>
    <w:rsid w:val="004C6E0C"/>
    <w:rsid w:val="004C72B2"/>
    <w:rsid w:val="004C7C1E"/>
    <w:rsid w:val="004D1D29"/>
    <w:rsid w:val="004D2204"/>
    <w:rsid w:val="004D29AB"/>
    <w:rsid w:val="004D475B"/>
    <w:rsid w:val="004D644D"/>
    <w:rsid w:val="004D6B5E"/>
    <w:rsid w:val="004D7FAE"/>
    <w:rsid w:val="004E081A"/>
    <w:rsid w:val="004E08E6"/>
    <w:rsid w:val="004E0BC7"/>
    <w:rsid w:val="004E1B15"/>
    <w:rsid w:val="004E2753"/>
    <w:rsid w:val="004E2777"/>
    <w:rsid w:val="004E6570"/>
    <w:rsid w:val="004E6A9F"/>
    <w:rsid w:val="004F1775"/>
    <w:rsid w:val="004F2664"/>
    <w:rsid w:val="004F2BAD"/>
    <w:rsid w:val="004F357A"/>
    <w:rsid w:val="004F5A59"/>
    <w:rsid w:val="00501ABF"/>
    <w:rsid w:val="00503B1C"/>
    <w:rsid w:val="0050544B"/>
    <w:rsid w:val="005106FE"/>
    <w:rsid w:val="0051109C"/>
    <w:rsid w:val="0051248F"/>
    <w:rsid w:val="00512E36"/>
    <w:rsid w:val="00513D00"/>
    <w:rsid w:val="005163EF"/>
    <w:rsid w:val="005169FB"/>
    <w:rsid w:val="00517F1F"/>
    <w:rsid w:val="00523014"/>
    <w:rsid w:val="00523350"/>
    <w:rsid w:val="005237FA"/>
    <w:rsid w:val="00524680"/>
    <w:rsid w:val="005271C8"/>
    <w:rsid w:val="0052745C"/>
    <w:rsid w:val="00527664"/>
    <w:rsid w:val="00531AB4"/>
    <w:rsid w:val="00531C05"/>
    <w:rsid w:val="005325F9"/>
    <w:rsid w:val="00532A16"/>
    <w:rsid w:val="00532B50"/>
    <w:rsid w:val="00534FE3"/>
    <w:rsid w:val="00535DDD"/>
    <w:rsid w:val="00537B27"/>
    <w:rsid w:val="00537FF0"/>
    <w:rsid w:val="005424FB"/>
    <w:rsid w:val="0054309E"/>
    <w:rsid w:val="005445D1"/>
    <w:rsid w:val="00546789"/>
    <w:rsid w:val="00551889"/>
    <w:rsid w:val="0055288C"/>
    <w:rsid w:val="00553BB0"/>
    <w:rsid w:val="00555E4E"/>
    <w:rsid w:val="0055637D"/>
    <w:rsid w:val="00557235"/>
    <w:rsid w:val="005608C2"/>
    <w:rsid w:val="00561367"/>
    <w:rsid w:val="00561AE3"/>
    <w:rsid w:val="005622E0"/>
    <w:rsid w:val="00562B81"/>
    <w:rsid w:val="005659D9"/>
    <w:rsid w:val="00566BFE"/>
    <w:rsid w:val="005701D2"/>
    <w:rsid w:val="00570481"/>
    <w:rsid w:val="005706F3"/>
    <w:rsid w:val="00571076"/>
    <w:rsid w:val="00574FC2"/>
    <w:rsid w:val="0057526A"/>
    <w:rsid w:val="00575AFE"/>
    <w:rsid w:val="00575EF7"/>
    <w:rsid w:val="0057783D"/>
    <w:rsid w:val="00577E8E"/>
    <w:rsid w:val="00580630"/>
    <w:rsid w:val="00581838"/>
    <w:rsid w:val="0058294F"/>
    <w:rsid w:val="00583760"/>
    <w:rsid w:val="00584F64"/>
    <w:rsid w:val="00587903"/>
    <w:rsid w:val="00590CCC"/>
    <w:rsid w:val="00591C52"/>
    <w:rsid w:val="00591E64"/>
    <w:rsid w:val="005926DE"/>
    <w:rsid w:val="005939EE"/>
    <w:rsid w:val="005944D2"/>
    <w:rsid w:val="005947E3"/>
    <w:rsid w:val="0059716D"/>
    <w:rsid w:val="0059792D"/>
    <w:rsid w:val="005A037C"/>
    <w:rsid w:val="005A1090"/>
    <w:rsid w:val="005A1115"/>
    <w:rsid w:val="005A1E4D"/>
    <w:rsid w:val="005A1FD9"/>
    <w:rsid w:val="005A3030"/>
    <w:rsid w:val="005A3059"/>
    <w:rsid w:val="005A323C"/>
    <w:rsid w:val="005A3755"/>
    <w:rsid w:val="005A52D1"/>
    <w:rsid w:val="005A5B00"/>
    <w:rsid w:val="005B150E"/>
    <w:rsid w:val="005B1BEA"/>
    <w:rsid w:val="005B3E8C"/>
    <w:rsid w:val="005B4279"/>
    <w:rsid w:val="005B52E6"/>
    <w:rsid w:val="005B5615"/>
    <w:rsid w:val="005B5EA9"/>
    <w:rsid w:val="005B79FE"/>
    <w:rsid w:val="005C1E59"/>
    <w:rsid w:val="005C46A5"/>
    <w:rsid w:val="005C5AD5"/>
    <w:rsid w:val="005C5EB4"/>
    <w:rsid w:val="005C763C"/>
    <w:rsid w:val="005D04F7"/>
    <w:rsid w:val="005D1759"/>
    <w:rsid w:val="005D3658"/>
    <w:rsid w:val="005D616D"/>
    <w:rsid w:val="005D618D"/>
    <w:rsid w:val="005D6B61"/>
    <w:rsid w:val="005D7909"/>
    <w:rsid w:val="005E0482"/>
    <w:rsid w:val="005E14CB"/>
    <w:rsid w:val="005E2AC1"/>
    <w:rsid w:val="005E2F08"/>
    <w:rsid w:val="005E3983"/>
    <w:rsid w:val="005E6620"/>
    <w:rsid w:val="005E786A"/>
    <w:rsid w:val="005E7E0D"/>
    <w:rsid w:val="005F0339"/>
    <w:rsid w:val="005F2B02"/>
    <w:rsid w:val="005F2B16"/>
    <w:rsid w:val="005F3971"/>
    <w:rsid w:val="005F4026"/>
    <w:rsid w:val="005F4EFE"/>
    <w:rsid w:val="005F59BC"/>
    <w:rsid w:val="005F6726"/>
    <w:rsid w:val="005F70F8"/>
    <w:rsid w:val="005F7F32"/>
    <w:rsid w:val="00603015"/>
    <w:rsid w:val="00603A87"/>
    <w:rsid w:val="0060461F"/>
    <w:rsid w:val="00604BCC"/>
    <w:rsid w:val="00606D5E"/>
    <w:rsid w:val="00606FAB"/>
    <w:rsid w:val="006072C7"/>
    <w:rsid w:val="006076E9"/>
    <w:rsid w:val="0060789B"/>
    <w:rsid w:val="006103D2"/>
    <w:rsid w:val="0061182A"/>
    <w:rsid w:val="00612E1F"/>
    <w:rsid w:val="00612F8D"/>
    <w:rsid w:val="00615231"/>
    <w:rsid w:val="00615DBA"/>
    <w:rsid w:val="0061623A"/>
    <w:rsid w:val="0061650D"/>
    <w:rsid w:val="00621D75"/>
    <w:rsid w:val="00623A22"/>
    <w:rsid w:val="006249D5"/>
    <w:rsid w:val="0062738A"/>
    <w:rsid w:val="006303DD"/>
    <w:rsid w:val="00633414"/>
    <w:rsid w:val="00633847"/>
    <w:rsid w:val="006352A9"/>
    <w:rsid w:val="006358D7"/>
    <w:rsid w:val="00637B3E"/>
    <w:rsid w:val="00640A70"/>
    <w:rsid w:val="00640A72"/>
    <w:rsid w:val="006415C7"/>
    <w:rsid w:val="00643877"/>
    <w:rsid w:val="00643C76"/>
    <w:rsid w:val="00644420"/>
    <w:rsid w:val="00644C90"/>
    <w:rsid w:val="0064567B"/>
    <w:rsid w:val="00646617"/>
    <w:rsid w:val="00647E7D"/>
    <w:rsid w:val="00647FBD"/>
    <w:rsid w:val="00651805"/>
    <w:rsid w:val="006519F9"/>
    <w:rsid w:val="00654D73"/>
    <w:rsid w:val="00656A9E"/>
    <w:rsid w:val="00656C05"/>
    <w:rsid w:val="006605B7"/>
    <w:rsid w:val="00661B6D"/>
    <w:rsid w:val="00663634"/>
    <w:rsid w:val="0066366D"/>
    <w:rsid w:val="00663737"/>
    <w:rsid w:val="006646D2"/>
    <w:rsid w:val="00665FD2"/>
    <w:rsid w:val="006660BD"/>
    <w:rsid w:val="00666447"/>
    <w:rsid w:val="00666828"/>
    <w:rsid w:val="00670491"/>
    <w:rsid w:val="00671678"/>
    <w:rsid w:val="00671ED7"/>
    <w:rsid w:val="00673C0F"/>
    <w:rsid w:val="00674602"/>
    <w:rsid w:val="006763DC"/>
    <w:rsid w:val="00682A27"/>
    <w:rsid w:val="006833B4"/>
    <w:rsid w:val="00683813"/>
    <w:rsid w:val="006849AE"/>
    <w:rsid w:val="006854BB"/>
    <w:rsid w:val="00686D93"/>
    <w:rsid w:val="00686E0E"/>
    <w:rsid w:val="00687DE8"/>
    <w:rsid w:val="00690079"/>
    <w:rsid w:val="00691FFD"/>
    <w:rsid w:val="00692541"/>
    <w:rsid w:val="00692827"/>
    <w:rsid w:val="0069406E"/>
    <w:rsid w:val="00694B0E"/>
    <w:rsid w:val="00695FDA"/>
    <w:rsid w:val="00696227"/>
    <w:rsid w:val="006A0A21"/>
    <w:rsid w:val="006A214D"/>
    <w:rsid w:val="006A2333"/>
    <w:rsid w:val="006A2A35"/>
    <w:rsid w:val="006A7AE6"/>
    <w:rsid w:val="006B0160"/>
    <w:rsid w:val="006B0557"/>
    <w:rsid w:val="006B0E2F"/>
    <w:rsid w:val="006B29F7"/>
    <w:rsid w:val="006B4354"/>
    <w:rsid w:val="006B4523"/>
    <w:rsid w:val="006B4A6C"/>
    <w:rsid w:val="006B4CD5"/>
    <w:rsid w:val="006B577A"/>
    <w:rsid w:val="006B6669"/>
    <w:rsid w:val="006B6A8E"/>
    <w:rsid w:val="006C056B"/>
    <w:rsid w:val="006C227F"/>
    <w:rsid w:val="006C27D1"/>
    <w:rsid w:val="006C2C05"/>
    <w:rsid w:val="006C2CE5"/>
    <w:rsid w:val="006C4A38"/>
    <w:rsid w:val="006C51CA"/>
    <w:rsid w:val="006C5DCB"/>
    <w:rsid w:val="006C6D19"/>
    <w:rsid w:val="006C79E3"/>
    <w:rsid w:val="006C7B72"/>
    <w:rsid w:val="006D04CE"/>
    <w:rsid w:val="006D07F1"/>
    <w:rsid w:val="006D0852"/>
    <w:rsid w:val="006D0953"/>
    <w:rsid w:val="006D289E"/>
    <w:rsid w:val="006D5225"/>
    <w:rsid w:val="006D602C"/>
    <w:rsid w:val="006D6A1B"/>
    <w:rsid w:val="006E184E"/>
    <w:rsid w:val="006E1ACA"/>
    <w:rsid w:val="006E2425"/>
    <w:rsid w:val="006E2D69"/>
    <w:rsid w:val="006E323E"/>
    <w:rsid w:val="006E4F5D"/>
    <w:rsid w:val="006E5793"/>
    <w:rsid w:val="006E5B90"/>
    <w:rsid w:val="006E635C"/>
    <w:rsid w:val="006F0904"/>
    <w:rsid w:val="006F0CBF"/>
    <w:rsid w:val="006F1B61"/>
    <w:rsid w:val="006F2DF8"/>
    <w:rsid w:val="006F30DB"/>
    <w:rsid w:val="006F3F4C"/>
    <w:rsid w:val="006F529D"/>
    <w:rsid w:val="006F5F1B"/>
    <w:rsid w:val="006F6EF4"/>
    <w:rsid w:val="006F6FD6"/>
    <w:rsid w:val="00700D22"/>
    <w:rsid w:val="00701F8B"/>
    <w:rsid w:val="007051B2"/>
    <w:rsid w:val="007063BB"/>
    <w:rsid w:val="0070676C"/>
    <w:rsid w:val="00707AB2"/>
    <w:rsid w:val="00707D45"/>
    <w:rsid w:val="0071256F"/>
    <w:rsid w:val="007132AC"/>
    <w:rsid w:val="007149F8"/>
    <w:rsid w:val="00715A96"/>
    <w:rsid w:val="00716567"/>
    <w:rsid w:val="00720ABE"/>
    <w:rsid w:val="00722938"/>
    <w:rsid w:val="00722A29"/>
    <w:rsid w:val="00722D75"/>
    <w:rsid w:val="00723CDC"/>
    <w:rsid w:val="00724955"/>
    <w:rsid w:val="007300BF"/>
    <w:rsid w:val="00731CED"/>
    <w:rsid w:val="00734A85"/>
    <w:rsid w:val="00734FDB"/>
    <w:rsid w:val="00735446"/>
    <w:rsid w:val="00736CA6"/>
    <w:rsid w:val="007428A1"/>
    <w:rsid w:val="00744943"/>
    <w:rsid w:val="007458B7"/>
    <w:rsid w:val="007460BD"/>
    <w:rsid w:val="00747A92"/>
    <w:rsid w:val="007500B3"/>
    <w:rsid w:val="00750273"/>
    <w:rsid w:val="007522BD"/>
    <w:rsid w:val="007523BB"/>
    <w:rsid w:val="007530FA"/>
    <w:rsid w:val="00754FBD"/>
    <w:rsid w:val="00756FBE"/>
    <w:rsid w:val="00757FBE"/>
    <w:rsid w:val="0076022C"/>
    <w:rsid w:val="00760806"/>
    <w:rsid w:val="00761073"/>
    <w:rsid w:val="007624A7"/>
    <w:rsid w:val="00763F2F"/>
    <w:rsid w:val="007640EA"/>
    <w:rsid w:val="0076581C"/>
    <w:rsid w:val="00765ED4"/>
    <w:rsid w:val="0076634E"/>
    <w:rsid w:val="007702E5"/>
    <w:rsid w:val="0077066A"/>
    <w:rsid w:val="00771C7C"/>
    <w:rsid w:val="00772C5D"/>
    <w:rsid w:val="00773242"/>
    <w:rsid w:val="00776A28"/>
    <w:rsid w:val="00776CDE"/>
    <w:rsid w:val="00777D8B"/>
    <w:rsid w:val="00781577"/>
    <w:rsid w:val="0078194D"/>
    <w:rsid w:val="007821A7"/>
    <w:rsid w:val="00782FDD"/>
    <w:rsid w:val="007851D6"/>
    <w:rsid w:val="0078531D"/>
    <w:rsid w:val="00785B34"/>
    <w:rsid w:val="00791815"/>
    <w:rsid w:val="00791C04"/>
    <w:rsid w:val="00794175"/>
    <w:rsid w:val="00796087"/>
    <w:rsid w:val="00796A8A"/>
    <w:rsid w:val="007A1190"/>
    <w:rsid w:val="007A25F8"/>
    <w:rsid w:val="007A2CF2"/>
    <w:rsid w:val="007A4661"/>
    <w:rsid w:val="007A4B57"/>
    <w:rsid w:val="007A5339"/>
    <w:rsid w:val="007A54D8"/>
    <w:rsid w:val="007A5CB3"/>
    <w:rsid w:val="007A62F3"/>
    <w:rsid w:val="007B16FC"/>
    <w:rsid w:val="007B1F61"/>
    <w:rsid w:val="007B2BA9"/>
    <w:rsid w:val="007B3602"/>
    <w:rsid w:val="007B40E7"/>
    <w:rsid w:val="007B43A6"/>
    <w:rsid w:val="007B45BB"/>
    <w:rsid w:val="007B5362"/>
    <w:rsid w:val="007B618E"/>
    <w:rsid w:val="007B6759"/>
    <w:rsid w:val="007B7472"/>
    <w:rsid w:val="007B7653"/>
    <w:rsid w:val="007C0114"/>
    <w:rsid w:val="007C1EC4"/>
    <w:rsid w:val="007C4B23"/>
    <w:rsid w:val="007C4EC2"/>
    <w:rsid w:val="007C5474"/>
    <w:rsid w:val="007C5C22"/>
    <w:rsid w:val="007C67D7"/>
    <w:rsid w:val="007D001D"/>
    <w:rsid w:val="007D2193"/>
    <w:rsid w:val="007D543F"/>
    <w:rsid w:val="007D5B43"/>
    <w:rsid w:val="007D5D1D"/>
    <w:rsid w:val="007D5F06"/>
    <w:rsid w:val="007D6B3A"/>
    <w:rsid w:val="007D6FCB"/>
    <w:rsid w:val="007D7BE2"/>
    <w:rsid w:val="007E2436"/>
    <w:rsid w:val="007E432B"/>
    <w:rsid w:val="007E6D3C"/>
    <w:rsid w:val="007F12E2"/>
    <w:rsid w:val="007F18A8"/>
    <w:rsid w:val="007F1D8B"/>
    <w:rsid w:val="007F3E87"/>
    <w:rsid w:val="007F5612"/>
    <w:rsid w:val="007F63BA"/>
    <w:rsid w:val="007F7CD6"/>
    <w:rsid w:val="00802E93"/>
    <w:rsid w:val="00802FE4"/>
    <w:rsid w:val="0080401C"/>
    <w:rsid w:val="00806CD2"/>
    <w:rsid w:val="0080751D"/>
    <w:rsid w:val="00810FA3"/>
    <w:rsid w:val="008125A5"/>
    <w:rsid w:val="00812E4B"/>
    <w:rsid w:val="00812E69"/>
    <w:rsid w:val="00814564"/>
    <w:rsid w:val="00815B3A"/>
    <w:rsid w:val="00817C0C"/>
    <w:rsid w:val="00821774"/>
    <w:rsid w:val="0082338A"/>
    <w:rsid w:val="0082474C"/>
    <w:rsid w:val="008247DD"/>
    <w:rsid w:val="00827D89"/>
    <w:rsid w:val="0083004D"/>
    <w:rsid w:val="00830692"/>
    <w:rsid w:val="00830E90"/>
    <w:rsid w:val="0083101A"/>
    <w:rsid w:val="0083105C"/>
    <w:rsid w:val="008323D6"/>
    <w:rsid w:val="0083282B"/>
    <w:rsid w:val="008328ED"/>
    <w:rsid w:val="00833069"/>
    <w:rsid w:val="0083500C"/>
    <w:rsid w:val="00835F12"/>
    <w:rsid w:val="00837D67"/>
    <w:rsid w:val="00841ED4"/>
    <w:rsid w:val="008423F0"/>
    <w:rsid w:val="00844700"/>
    <w:rsid w:val="00845506"/>
    <w:rsid w:val="0084559E"/>
    <w:rsid w:val="00847627"/>
    <w:rsid w:val="00847FF1"/>
    <w:rsid w:val="00850450"/>
    <w:rsid w:val="008507DE"/>
    <w:rsid w:val="0085148A"/>
    <w:rsid w:val="00851F6F"/>
    <w:rsid w:val="008534DF"/>
    <w:rsid w:val="0085482E"/>
    <w:rsid w:val="00856082"/>
    <w:rsid w:val="008626B9"/>
    <w:rsid w:val="00862749"/>
    <w:rsid w:val="00862D06"/>
    <w:rsid w:val="008660FF"/>
    <w:rsid w:val="008661B7"/>
    <w:rsid w:val="008662AD"/>
    <w:rsid w:val="00866E21"/>
    <w:rsid w:val="00867C67"/>
    <w:rsid w:val="008707FC"/>
    <w:rsid w:val="00873C80"/>
    <w:rsid w:val="00873D33"/>
    <w:rsid w:val="0087661B"/>
    <w:rsid w:val="00881135"/>
    <w:rsid w:val="00882046"/>
    <w:rsid w:val="00885B21"/>
    <w:rsid w:val="00885E34"/>
    <w:rsid w:val="00886092"/>
    <w:rsid w:val="008867B9"/>
    <w:rsid w:val="00887811"/>
    <w:rsid w:val="008925A7"/>
    <w:rsid w:val="00893019"/>
    <w:rsid w:val="00893FFC"/>
    <w:rsid w:val="00896C41"/>
    <w:rsid w:val="008A0B69"/>
    <w:rsid w:val="008A1C00"/>
    <w:rsid w:val="008A2CEF"/>
    <w:rsid w:val="008A55FE"/>
    <w:rsid w:val="008A6244"/>
    <w:rsid w:val="008B0FE3"/>
    <w:rsid w:val="008B1D38"/>
    <w:rsid w:val="008B25EB"/>
    <w:rsid w:val="008B2657"/>
    <w:rsid w:val="008B268E"/>
    <w:rsid w:val="008B27A5"/>
    <w:rsid w:val="008B2B69"/>
    <w:rsid w:val="008B6266"/>
    <w:rsid w:val="008B67C1"/>
    <w:rsid w:val="008C081E"/>
    <w:rsid w:val="008C3F17"/>
    <w:rsid w:val="008C4C29"/>
    <w:rsid w:val="008C56D9"/>
    <w:rsid w:val="008C65FF"/>
    <w:rsid w:val="008C6C54"/>
    <w:rsid w:val="008C6C5A"/>
    <w:rsid w:val="008D03FE"/>
    <w:rsid w:val="008D1F23"/>
    <w:rsid w:val="008D2870"/>
    <w:rsid w:val="008D2B53"/>
    <w:rsid w:val="008D3AE3"/>
    <w:rsid w:val="008D3BD5"/>
    <w:rsid w:val="008D68EC"/>
    <w:rsid w:val="008D6CCB"/>
    <w:rsid w:val="008E1532"/>
    <w:rsid w:val="008E4B92"/>
    <w:rsid w:val="008E636D"/>
    <w:rsid w:val="008E648E"/>
    <w:rsid w:val="008E70A3"/>
    <w:rsid w:val="008F16C3"/>
    <w:rsid w:val="008F303A"/>
    <w:rsid w:val="008F3997"/>
    <w:rsid w:val="008F3E43"/>
    <w:rsid w:val="008F46EC"/>
    <w:rsid w:val="008F6465"/>
    <w:rsid w:val="00902D4D"/>
    <w:rsid w:val="00903168"/>
    <w:rsid w:val="0090339B"/>
    <w:rsid w:val="0090584C"/>
    <w:rsid w:val="00907C28"/>
    <w:rsid w:val="009108A4"/>
    <w:rsid w:val="0091127B"/>
    <w:rsid w:val="0091202C"/>
    <w:rsid w:val="00913EBB"/>
    <w:rsid w:val="009157CC"/>
    <w:rsid w:val="0091664D"/>
    <w:rsid w:val="009169F0"/>
    <w:rsid w:val="00920066"/>
    <w:rsid w:val="009201A0"/>
    <w:rsid w:val="00920678"/>
    <w:rsid w:val="00920CB2"/>
    <w:rsid w:val="0092193F"/>
    <w:rsid w:val="00922CB2"/>
    <w:rsid w:val="009248F4"/>
    <w:rsid w:val="00925D1F"/>
    <w:rsid w:val="00926A1D"/>
    <w:rsid w:val="00927233"/>
    <w:rsid w:val="009327C1"/>
    <w:rsid w:val="00933DF0"/>
    <w:rsid w:val="00934205"/>
    <w:rsid w:val="00934C9C"/>
    <w:rsid w:val="009375EA"/>
    <w:rsid w:val="009379F2"/>
    <w:rsid w:val="009411B9"/>
    <w:rsid w:val="0094142D"/>
    <w:rsid w:val="00941D3B"/>
    <w:rsid w:val="00942050"/>
    <w:rsid w:val="00942218"/>
    <w:rsid w:val="009444FE"/>
    <w:rsid w:val="0094486F"/>
    <w:rsid w:val="00944CA7"/>
    <w:rsid w:val="00945B44"/>
    <w:rsid w:val="00953B9F"/>
    <w:rsid w:val="00954B0D"/>
    <w:rsid w:val="00955ABA"/>
    <w:rsid w:val="00955CBB"/>
    <w:rsid w:val="009562D1"/>
    <w:rsid w:val="00960A05"/>
    <w:rsid w:val="009626C5"/>
    <w:rsid w:val="009641D2"/>
    <w:rsid w:val="009643A0"/>
    <w:rsid w:val="009671D9"/>
    <w:rsid w:val="00967948"/>
    <w:rsid w:val="00967CEF"/>
    <w:rsid w:val="00967D01"/>
    <w:rsid w:val="00973B55"/>
    <w:rsid w:val="00974B0C"/>
    <w:rsid w:val="009759AC"/>
    <w:rsid w:val="00976000"/>
    <w:rsid w:val="00976924"/>
    <w:rsid w:val="00977FA2"/>
    <w:rsid w:val="0098205D"/>
    <w:rsid w:val="009822EA"/>
    <w:rsid w:val="009836D0"/>
    <w:rsid w:val="00983740"/>
    <w:rsid w:val="00983EDA"/>
    <w:rsid w:val="00986DAE"/>
    <w:rsid w:val="0098724C"/>
    <w:rsid w:val="0098726E"/>
    <w:rsid w:val="00987999"/>
    <w:rsid w:val="009924E5"/>
    <w:rsid w:val="00992988"/>
    <w:rsid w:val="00992DBC"/>
    <w:rsid w:val="00993E24"/>
    <w:rsid w:val="00995FB5"/>
    <w:rsid w:val="00996276"/>
    <w:rsid w:val="00996332"/>
    <w:rsid w:val="009966FD"/>
    <w:rsid w:val="00996A6C"/>
    <w:rsid w:val="00996F67"/>
    <w:rsid w:val="00997DC3"/>
    <w:rsid w:val="009A0562"/>
    <w:rsid w:val="009A0755"/>
    <w:rsid w:val="009A0A93"/>
    <w:rsid w:val="009A1E94"/>
    <w:rsid w:val="009A3358"/>
    <w:rsid w:val="009A4C4D"/>
    <w:rsid w:val="009A7389"/>
    <w:rsid w:val="009A778C"/>
    <w:rsid w:val="009B0200"/>
    <w:rsid w:val="009B04AD"/>
    <w:rsid w:val="009B17E4"/>
    <w:rsid w:val="009B3E8D"/>
    <w:rsid w:val="009B4ECB"/>
    <w:rsid w:val="009B502E"/>
    <w:rsid w:val="009B52A4"/>
    <w:rsid w:val="009B63EC"/>
    <w:rsid w:val="009B70F9"/>
    <w:rsid w:val="009C0AE4"/>
    <w:rsid w:val="009C1E3B"/>
    <w:rsid w:val="009C1EC1"/>
    <w:rsid w:val="009C20F3"/>
    <w:rsid w:val="009C2612"/>
    <w:rsid w:val="009C2984"/>
    <w:rsid w:val="009C32AB"/>
    <w:rsid w:val="009C3EF1"/>
    <w:rsid w:val="009C4D83"/>
    <w:rsid w:val="009C7491"/>
    <w:rsid w:val="009C7B00"/>
    <w:rsid w:val="009D0C45"/>
    <w:rsid w:val="009D17C2"/>
    <w:rsid w:val="009D184F"/>
    <w:rsid w:val="009D1D26"/>
    <w:rsid w:val="009D1D4B"/>
    <w:rsid w:val="009D48F5"/>
    <w:rsid w:val="009D5687"/>
    <w:rsid w:val="009D72AC"/>
    <w:rsid w:val="009E157D"/>
    <w:rsid w:val="009E1758"/>
    <w:rsid w:val="009E1EEA"/>
    <w:rsid w:val="009E2600"/>
    <w:rsid w:val="009E2D19"/>
    <w:rsid w:val="009E3849"/>
    <w:rsid w:val="009E4F32"/>
    <w:rsid w:val="009E5062"/>
    <w:rsid w:val="009E54EF"/>
    <w:rsid w:val="009E56A0"/>
    <w:rsid w:val="009E63BA"/>
    <w:rsid w:val="009E7423"/>
    <w:rsid w:val="009E7E8A"/>
    <w:rsid w:val="009F1B3C"/>
    <w:rsid w:val="009F250F"/>
    <w:rsid w:val="009F4F40"/>
    <w:rsid w:val="009F57AC"/>
    <w:rsid w:val="009F733B"/>
    <w:rsid w:val="009F7D50"/>
    <w:rsid w:val="00A0038C"/>
    <w:rsid w:val="00A026E2"/>
    <w:rsid w:val="00A03281"/>
    <w:rsid w:val="00A042BE"/>
    <w:rsid w:val="00A10A39"/>
    <w:rsid w:val="00A11201"/>
    <w:rsid w:val="00A12383"/>
    <w:rsid w:val="00A14AE7"/>
    <w:rsid w:val="00A1641B"/>
    <w:rsid w:val="00A1698C"/>
    <w:rsid w:val="00A23204"/>
    <w:rsid w:val="00A23621"/>
    <w:rsid w:val="00A252D0"/>
    <w:rsid w:val="00A25DD7"/>
    <w:rsid w:val="00A25EA2"/>
    <w:rsid w:val="00A26F9C"/>
    <w:rsid w:val="00A26FED"/>
    <w:rsid w:val="00A30525"/>
    <w:rsid w:val="00A3096D"/>
    <w:rsid w:val="00A30D27"/>
    <w:rsid w:val="00A30FA9"/>
    <w:rsid w:val="00A31275"/>
    <w:rsid w:val="00A31CCB"/>
    <w:rsid w:val="00A3460C"/>
    <w:rsid w:val="00A358D3"/>
    <w:rsid w:val="00A35D4B"/>
    <w:rsid w:val="00A35F64"/>
    <w:rsid w:val="00A362C5"/>
    <w:rsid w:val="00A37AC8"/>
    <w:rsid w:val="00A37D55"/>
    <w:rsid w:val="00A42535"/>
    <w:rsid w:val="00A426AE"/>
    <w:rsid w:val="00A42D1E"/>
    <w:rsid w:val="00A444C6"/>
    <w:rsid w:val="00A44640"/>
    <w:rsid w:val="00A447F7"/>
    <w:rsid w:val="00A45174"/>
    <w:rsid w:val="00A465B9"/>
    <w:rsid w:val="00A47178"/>
    <w:rsid w:val="00A5018E"/>
    <w:rsid w:val="00A50BB9"/>
    <w:rsid w:val="00A53511"/>
    <w:rsid w:val="00A53B74"/>
    <w:rsid w:val="00A544B1"/>
    <w:rsid w:val="00A54D70"/>
    <w:rsid w:val="00A55644"/>
    <w:rsid w:val="00A559DF"/>
    <w:rsid w:val="00A55F3B"/>
    <w:rsid w:val="00A563D1"/>
    <w:rsid w:val="00A56945"/>
    <w:rsid w:val="00A56F76"/>
    <w:rsid w:val="00A570C7"/>
    <w:rsid w:val="00A611EC"/>
    <w:rsid w:val="00A620CA"/>
    <w:rsid w:val="00A62734"/>
    <w:rsid w:val="00A62E74"/>
    <w:rsid w:val="00A63718"/>
    <w:rsid w:val="00A651A6"/>
    <w:rsid w:val="00A65D37"/>
    <w:rsid w:val="00A668CF"/>
    <w:rsid w:val="00A70E15"/>
    <w:rsid w:val="00A72161"/>
    <w:rsid w:val="00A76F7C"/>
    <w:rsid w:val="00A7711B"/>
    <w:rsid w:val="00A77635"/>
    <w:rsid w:val="00A777CE"/>
    <w:rsid w:val="00A80A11"/>
    <w:rsid w:val="00A81395"/>
    <w:rsid w:val="00A8160C"/>
    <w:rsid w:val="00A8577A"/>
    <w:rsid w:val="00A866FC"/>
    <w:rsid w:val="00A87AD7"/>
    <w:rsid w:val="00A91ECB"/>
    <w:rsid w:val="00A92196"/>
    <w:rsid w:val="00A92533"/>
    <w:rsid w:val="00A944AF"/>
    <w:rsid w:val="00A94995"/>
    <w:rsid w:val="00A9508C"/>
    <w:rsid w:val="00A966F9"/>
    <w:rsid w:val="00AA0F27"/>
    <w:rsid w:val="00AA40BA"/>
    <w:rsid w:val="00AA432A"/>
    <w:rsid w:val="00AA531C"/>
    <w:rsid w:val="00AA6E45"/>
    <w:rsid w:val="00AA6EAB"/>
    <w:rsid w:val="00AB0C34"/>
    <w:rsid w:val="00AB0EDE"/>
    <w:rsid w:val="00AB16A0"/>
    <w:rsid w:val="00AB2649"/>
    <w:rsid w:val="00AB3062"/>
    <w:rsid w:val="00AB4F69"/>
    <w:rsid w:val="00AB54F3"/>
    <w:rsid w:val="00AB58F8"/>
    <w:rsid w:val="00AB7A48"/>
    <w:rsid w:val="00AC12B7"/>
    <w:rsid w:val="00AC1577"/>
    <w:rsid w:val="00AC1696"/>
    <w:rsid w:val="00AC2156"/>
    <w:rsid w:val="00AC2778"/>
    <w:rsid w:val="00AC2CE3"/>
    <w:rsid w:val="00AC3462"/>
    <w:rsid w:val="00AC36BB"/>
    <w:rsid w:val="00AC4141"/>
    <w:rsid w:val="00AC4242"/>
    <w:rsid w:val="00AC45C9"/>
    <w:rsid w:val="00AC50D8"/>
    <w:rsid w:val="00AC7B12"/>
    <w:rsid w:val="00AD00D4"/>
    <w:rsid w:val="00AD1C50"/>
    <w:rsid w:val="00AD208B"/>
    <w:rsid w:val="00AD23EC"/>
    <w:rsid w:val="00AD34A7"/>
    <w:rsid w:val="00AD5F7B"/>
    <w:rsid w:val="00AE2A95"/>
    <w:rsid w:val="00AE2AE9"/>
    <w:rsid w:val="00AE39D1"/>
    <w:rsid w:val="00AE3DC9"/>
    <w:rsid w:val="00AE3E14"/>
    <w:rsid w:val="00AE4E98"/>
    <w:rsid w:val="00AE539A"/>
    <w:rsid w:val="00AE582B"/>
    <w:rsid w:val="00AE58BB"/>
    <w:rsid w:val="00AE5B1E"/>
    <w:rsid w:val="00AE7B6F"/>
    <w:rsid w:val="00AF04E9"/>
    <w:rsid w:val="00AF1768"/>
    <w:rsid w:val="00AF26D7"/>
    <w:rsid w:val="00AF3289"/>
    <w:rsid w:val="00AF3704"/>
    <w:rsid w:val="00AF579C"/>
    <w:rsid w:val="00AF728A"/>
    <w:rsid w:val="00AF771F"/>
    <w:rsid w:val="00B00E93"/>
    <w:rsid w:val="00B02768"/>
    <w:rsid w:val="00B02F1F"/>
    <w:rsid w:val="00B06DE5"/>
    <w:rsid w:val="00B07E0B"/>
    <w:rsid w:val="00B102A4"/>
    <w:rsid w:val="00B1122C"/>
    <w:rsid w:val="00B11A2D"/>
    <w:rsid w:val="00B12273"/>
    <w:rsid w:val="00B12B16"/>
    <w:rsid w:val="00B13125"/>
    <w:rsid w:val="00B13F9B"/>
    <w:rsid w:val="00B14194"/>
    <w:rsid w:val="00B15557"/>
    <w:rsid w:val="00B15EA8"/>
    <w:rsid w:val="00B2297D"/>
    <w:rsid w:val="00B259CD"/>
    <w:rsid w:val="00B26226"/>
    <w:rsid w:val="00B27109"/>
    <w:rsid w:val="00B31EA7"/>
    <w:rsid w:val="00B31FF9"/>
    <w:rsid w:val="00B33A56"/>
    <w:rsid w:val="00B344F2"/>
    <w:rsid w:val="00B3497C"/>
    <w:rsid w:val="00B349C1"/>
    <w:rsid w:val="00B367C6"/>
    <w:rsid w:val="00B379D2"/>
    <w:rsid w:val="00B41565"/>
    <w:rsid w:val="00B4200B"/>
    <w:rsid w:val="00B435B6"/>
    <w:rsid w:val="00B44ECB"/>
    <w:rsid w:val="00B469EA"/>
    <w:rsid w:val="00B50515"/>
    <w:rsid w:val="00B50527"/>
    <w:rsid w:val="00B51863"/>
    <w:rsid w:val="00B51F53"/>
    <w:rsid w:val="00B53B92"/>
    <w:rsid w:val="00B541B2"/>
    <w:rsid w:val="00B544D8"/>
    <w:rsid w:val="00B563E1"/>
    <w:rsid w:val="00B5678C"/>
    <w:rsid w:val="00B5708C"/>
    <w:rsid w:val="00B57A1D"/>
    <w:rsid w:val="00B601CD"/>
    <w:rsid w:val="00B605B7"/>
    <w:rsid w:val="00B61DF5"/>
    <w:rsid w:val="00B620B4"/>
    <w:rsid w:val="00B623E8"/>
    <w:rsid w:val="00B632F2"/>
    <w:rsid w:val="00B639BA"/>
    <w:rsid w:val="00B6465B"/>
    <w:rsid w:val="00B668C1"/>
    <w:rsid w:val="00B714AC"/>
    <w:rsid w:val="00B71F56"/>
    <w:rsid w:val="00B7488E"/>
    <w:rsid w:val="00B76829"/>
    <w:rsid w:val="00B768D9"/>
    <w:rsid w:val="00B82310"/>
    <w:rsid w:val="00B8303D"/>
    <w:rsid w:val="00B8396B"/>
    <w:rsid w:val="00B861ED"/>
    <w:rsid w:val="00B8682D"/>
    <w:rsid w:val="00B86CB5"/>
    <w:rsid w:val="00B86F40"/>
    <w:rsid w:val="00B877C6"/>
    <w:rsid w:val="00B878C5"/>
    <w:rsid w:val="00B90509"/>
    <w:rsid w:val="00B90697"/>
    <w:rsid w:val="00B9159D"/>
    <w:rsid w:val="00B931C2"/>
    <w:rsid w:val="00B93281"/>
    <w:rsid w:val="00B93CE2"/>
    <w:rsid w:val="00B9504C"/>
    <w:rsid w:val="00B9647B"/>
    <w:rsid w:val="00B964FB"/>
    <w:rsid w:val="00B970A3"/>
    <w:rsid w:val="00BA4DF0"/>
    <w:rsid w:val="00BB1456"/>
    <w:rsid w:val="00BB2BF8"/>
    <w:rsid w:val="00BB3220"/>
    <w:rsid w:val="00BB34BD"/>
    <w:rsid w:val="00BB3C5E"/>
    <w:rsid w:val="00BB62C3"/>
    <w:rsid w:val="00BB7BE6"/>
    <w:rsid w:val="00BC003C"/>
    <w:rsid w:val="00BC0410"/>
    <w:rsid w:val="00BC1934"/>
    <w:rsid w:val="00BC33D6"/>
    <w:rsid w:val="00BC463F"/>
    <w:rsid w:val="00BC579D"/>
    <w:rsid w:val="00BC67EA"/>
    <w:rsid w:val="00BC7204"/>
    <w:rsid w:val="00BD14C0"/>
    <w:rsid w:val="00BD196C"/>
    <w:rsid w:val="00BD3E2B"/>
    <w:rsid w:val="00BD4AAE"/>
    <w:rsid w:val="00BD6D2F"/>
    <w:rsid w:val="00BE2731"/>
    <w:rsid w:val="00BE2BDB"/>
    <w:rsid w:val="00BE30BE"/>
    <w:rsid w:val="00BE38B5"/>
    <w:rsid w:val="00BE3E45"/>
    <w:rsid w:val="00BE4118"/>
    <w:rsid w:val="00BE448B"/>
    <w:rsid w:val="00BE5E7D"/>
    <w:rsid w:val="00BE6E0B"/>
    <w:rsid w:val="00BE76B2"/>
    <w:rsid w:val="00BF028E"/>
    <w:rsid w:val="00BF0304"/>
    <w:rsid w:val="00BF0A91"/>
    <w:rsid w:val="00BF1183"/>
    <w:rsid w:val="00BF1B07"/>
    <w:rsid w:val="00BF388D"/>
    <w:rsid w:val="00BF649E"/>
    <w:rsid w:val="00BF674D"/>
    <w:rsid w:val="00BF7E4A"/>
    <w:rsid w:val="00BF7EA7"/>
    <w:rsid w:val="00C015E4"/>
    <w:rsid w:val="00C02FAC"/>
    <w:rsid w:val="00C07378"/>
    <w:rsid w:val="00C07701"/>
    <w:rsid w:val="00C078B3"/>
    <w:rsid w:val="00C10BEE"/>
    <w:rsid w:val="00C12BC9"/>
    <w:rsid w:val="00C16D2A"/>
    <w:rsid w:val="00C22D42"/>
    <w:rsid w:val="00C23168"/>
    <w:rsid w:val="00C23356"/>
    <w:rsid w:val="00C23FBC"/>
    <w:rsid w:val="00C24B25"/>
    <w:rsid w:val="00C2530A"/>
    <w:rsid w:val="00C26853"/>
    <w:rsid w:val="00C30BCA"/>
    <w:rsid w:val="00C30EC6"/>
    <w:rsid w:val="00C338F5"/>
    <w:rsid w:val="00C35376"/>
    <w:rsid w:val="00C40A50"/>
    <w:rsid w:val="00C40F6C"/>
    <w:rsid w:val="00C42D38"/>
    <w:rsid w:val="00C46839"/>
    <w:rsid w:val="00C46B5A"/>
    <w:rsid w:val="00C51338"/>
    <w:rsid w:val="00C55165"/>
    <w:rsid w:val="00C55255"/>
    <w:rsid w:val="00C55530"/>
    <w:rsid w:val="00C56ECE"/>
    <w:rsid w:val="00C600D1"/>
    <w:rsid w:val="00C60127"/>
    <w:rsid w:val="00C61562"/>
    <w:rsid w:val="00C61893"/>
    <w:rsid w:val="00C620B5"/>
    <w:rsid w:val="00C63A75"/>
    <w:rsid w:val="00C64EF4"/>
    <w:rsid w:val="00C65A3D"/>
    <w:rsid w:val="00C66C77"/>
    <w:rsid w:val="00C70DAD"/>
    <w:rsid w:val="00C733D2"/>
    <w:rsid w:val="00C76314"/>
    <w:rsid w:val="00C7708A"/>
    <w:rsid w:val="00C80189"/>
    <w:rsid w:val="00C82A56"/>
    <w:rsid w:val="00C83C67"/>
    <w:rsid w:val="00C85F8D"/>
    <w:rsid w:val="00C86D47"/>
    <w:rsid w:val="00C87147"/>
    <w:rsid w:val="00C90493"/>
    <w:rsid w:val="00C918FB"/>
    <w:rsid w:val="00C932BB"/>
    <w:rsid w:val="00C93C57"/>
    <w:rsid w:val="00C9543E"/>
    <w:rsid w:val="00C964EE"/>
    <w:rsid w:val="00C96AAC"/>
    <w:rsid w:val="00CA0D0C"/>
    <w:rsid w:val="00CA2EE9"/>
    <w:rsid w:val="00CA3211"/>
    <w:rsid w:val="00CA540F"/>
    <w:rsid w:val="00CA6C93"/>
    <w:rsid w:val="00CA788D"/>
    <w:rsid w:val="00CA7E6C"/>
    <w:rsid w:val="00CA7F8F"/>
    <w:rsid w:val="00CB1263"/>
    <w:rsid w:val="00CB1FE3"/>
    <w:rsid w:val="00CB4880"/>
    <w:rsid w:val="00CB61C0"/>
    <w:rsid w:val="00CB64AF"/>
    <w:rsid w:val="00CB70E6"/>
    <w:rsid w:val="00CC2A64"/>
    <w:rsid w:val="00CC3239"/>
    <w:rsid w:val="00CC4E4E"/>
    <w:rsid w:val="00CC5323"/>
    <w:rsid w:val="00CC57A7"/>
    <w:rsid w:val="00CC5EE5"/>
    <w:rsid w:val="00CC6148"/>
    <w:rsid w:val="00CC6BCF"/>
    <w:rsid w:val="00CC704B"/>
    <w:rsid w:val="00CD0B7A"/>
    <w:rsid w:val="00CD0C56"/>
    <w:rsid w:val="00CD1BC7"/>
    <w:rsid w:val="00CD4B77"/>
    <w:rsid w:val="00CD55D3"/>
    <w:rsid w:val="00CD5AA5"/>
    <w:rsid w:val="00CD5E4B"/>
    <w:rsid w:val="00CD782E"/>
    <w:rsid w:val="00CE0F7F"/>
    <w:rsid w:val="00CE1043"/>
    <w:rsid w:val="00CE1CCA"/>
    <w:rsid w:val="00CE1F62"/>
    <w:rsid w:val="00CE21D1"/>
    <w:rsid w:val="00CE462D"/>
    <w:rsid w:val="00CE5E83"/>
    <w:rsid w:val="00CE7EEE"/>
    <w:rsid w:val="00CF0590"/>
    <w:rsid w:val="00CF0D8A"/>
    <w:rsid w:val="00CF11DD"/>
    <w:rsid w:val="00CF20FF"/>
    <w:rsid w:val="00CF5AB8"/>
    <w:rsid w:val="00CF6631"/>
    <w:rsid w:val="00CF6987"/>
    <w:rsid w:val="00CF733A"/>
    <w:rsid w:val="00D01682"/>
    <w:rsid w:val="00D02378"/>
    <w:rsid w:val="00D0474E"/>
    <w:rsid w:val="00D0668E"/>
    <w:rsid w:val="00D0701E"/>
    <w:rsid w:val="00D0730F"/>
    <w:rsid w:val="00D130A0"/>
    <w:rsid w:val="00D1392C"/>
    <w:rsid w:val="00D21889"/>
    <w:rsid w:val="00D25A19"/>
    <w:rsid w:val="00D25DF1"/>
    <w:rsid w:val="00D26DFA"/>
    <w:rsid w:val="00D27519"/>
    <w:rsid w:val="00D300A9"/>
    <w:rsid w:val="00D300AE"/>
    <w:rsid w:val="00D3059C"/>
    <w:rsid w:val="00D31E37"/>
    <w:rsid w:val="00D35DB5"/>
    <w:rsid w:val="00D36CF3"/>
    <w:rsid w:val="00D374BE"/>
    <w:rsid w:val="00D426FE"/>
    <w:rsid w:val="00D428A6"/>
    <w:rsid w:val="00D42E8B"/>
    <w:rsid w:val="00D433AD"/>
    <w:rsid w:val="00D46340"/>
    <w:rsid w:val="00D46A21"/>
    <w:rsid w:val="00D522E8"/>
    <w:rsid w:val="00D54B65"/>
    <w:rsid w:val="00D5729D"/>
    <w:rsid w:val="00D609BD"/>
    <w:rsid w:val="00D61068"/>
    <w:rsid w:val="00D61AB4"/>
    <w:rsid w:val="00D628FF"/>
    <w:rsid w:val="00D629CE"/>
    <w:rsid w:val="00D7255E"/>
    <w:rsid w:val="00D72E9A"/>
    <w:rsid w:val="00D73F77"/>
    <w:rsid w:val="00D74001"/>
    <w:rsid w:val="00D741C0"/>
    <w:rsid w:val="00D7486C"/>
    <w:rsid w:val="00D76202"/>
    <w:rsid w:val="00D763D0"/>
    <w:rsid w:val="00D76519"/>
    <w:rsid w:val="00D76A57"/>
    <w:rsid w:val="00D76B71"/>
    <w:rsid w:val="00D77DB3"/>
    <w:rsid w:val="00D82AC3"/>
    <w:rsid w:val="00D830B6"/>
    <w:rsid w:val="00D842C9"/>
    <w:rsid w:val="00D84481"/>
    <w:rsid w:val="00D85721"/>
    <w:rsid w:val="00D86435"/>
    <w:rsid w:val="00D86BBA"/>
    <w:rsid w:val="00D871C5"/>
    <w:rsid w:val="00D87841"/>
    <w:rsid w:val="00D91656"/>
    <w:rsid w:val="00D92D4B"/>
    <w:rsid w:val="00D9360A"/>
    <w:rsid w:val="00D9386E"/>
    <w:rsid w:val="00D946AB"/>
    <w:rsid w:val="00D97CA3"/>
    <w:rsid w:val="00DA06AC"/>
    <w:rsid w:val="00DA18FC"/>
    <w:rsid w:val="00DA34D5"/>
    <w:rsid w:val="00DA4B66"/>
    <w:rsid w:val="00DA6CB5"/>
    <w:rsid w:val="00DB07E4"/>
    <w:rsid w:val="00DB1323"/>
    <w:rsid w:val="00DB4394"/>
    <w:rsid w:val="00DB44AC"/>
    <w:rsid w:val="00DC35C0"/>
    <w:rsid w:val="00DC3CC9"/>
    <w:rsid w:val="00DC4273"/>
    <w:rsid w:val="00DC4A0F"/>
    <w:rsid w:val="00DD07E0"/>
    <w:rsid w:val="00DD0B43"/>
    <w:rsid w:val="00DD1D7F"/>
    <w:rsid w:val="00DD1F19"/>
    <w:rsid w:val="00DD368E"/>
    <w:rsid w:val="00DD498C"/>
    <w:rsid w:val="00DD638E"/>
    <w:rsid w:val="00DD6DB9"/>
    <w:rsid w:val="00DE0662"/>
    <w:rsid w:val="00DE09C9"/>
    <w:rsid w:val="00DE15BC"/>
    <w:rsid w:val="00DE2088"/>
    <w:rsid w:val="00DE24E0"/>
    <w:rsid w:val="00DE3313"/>
    <w:rsid w:val="00DE3D30"/>
    <w:rsid w:val="00DE47D3"/>
    <w:rsid w:val="00DE63C2"/>
    <w:rsid w:val="00DE75F7"/>
    <w:rsid w:val="00DE79C7"/>
    <w:rsid w:val="00DF09A6"/>
    <w:rsid w:val="00DF11A9"/>
    <w:rsid w:val="00DF3505"/>
    <w:rsid w:val="00DF3FC9"/>
    <w:rsid w:val="00DF4220"/>
    <w:rsid w:val="00DF512E"/>
    <w:rsid w:val="00E0083D"/>
    <w:rsid w:val="00E008F7"/>
    <w:rsid w:val="00E00916"/>
    <w:rsid w:val="00E01DF8"/>
    <w:rsid w:val="00E03EE0"/>
    <w:rsid w:val="00E0490F"/>
    <w:rsid w:val="00E11874"/>
    <w:rsid w:val="00E137A6"/>
    <w:rsid w:val="00E14349"/>
    <w:rsid w:val="00E1566A"/>
    <w:rsid w:val="00E15FCA"/>
    <w:rsid w:val="00E20614"/>
    <w:rsid w:val="00E2529B"/>
    <w:rsid w:val="00E31112"/>
    <w:rsid w:val="00E327A6"/>
    <w:rsid w:val="00E32D4D"/>
    <w:rsid w:val="00E33C85"/>
    <w:rsid w:val="00E34D5F"/>
    <w:rsid w:val="00E350E6"/>
    <w:rsid w:val="00E37C8F"/>
    <w:rsid w:val="00E402AD"/>
    <w:rsid w:val="00E41DDD"/>
    <w:rsid w:val="00E43027"/>
    <w:rsid w:val="00E436ED"/>
    <w:rsid w:val="00E438B3"/>
    <w:rsid w:val="00E43BD0"/>
    <w:rsid w:val="00E453FA"/>
    <w:rsid w:val="00E45561"/>
    <w:rsid w:val="00E470E4"/>
    <w:rsid w:val="00E51062"/>
    <w:rsid w:val="00E52B41"/>
    <w:rsid w:val="00E52CF1"/>
    <w:rsid w:val="00E54587"/>
    <w:rsid w:val="00E54CF7"/>
    <w:rsid w:val="00E60E20"/>
    <w:rsid w:val="00E610F5"/>
    <w:rsid w:val="00E62603"/>
    <w:rsid w:val="00E66665"/>
    <w:rsid w:val="00E67B44"/>
    <w:rsid w:val="00E67DC1"/>
    <w:rsid w:val="00E70052"/>
    <w:rsid w:val="00E70184"/>
    <w:rsid w:val="00E7150F"/>
    <w:rsid w:val="00E744E3"/>
    <w:rsid w:val="00E76C79"/>
    <w:rsid w:val="00E77B6D"/>
    <w:rsid w:val="00E82662"/>
    <w:rsid w:val="00E854B7"/>
    <w:rsid w:val="00E85EEB"/>
    <w:rsid w:val="00E87531"/>
    <w:rsid w:val="00E90666"/>
    <w:rsid w:val="00E91EBC"/>
    <w:rsid w:val="00E922A7"/>
    <w:rsid w:val="00E92A86"/>
    <w:rsid w:val="00E960FE"/>
    <w:rsid w:val="00E96E6B"/>
    <w:rsid w:val="00E97B73"/>
    <w:rsid w:val="00EA141F"/>
    <w:rsid w:val="00EA1B4E"/>
    <w:rsid w:val="00EA39F1"/>
    <w:rsid w:val="00EA42C8"/>
    <w:rsid w:val="00EA49ED"/>
    <w:rsid w:val="00EA6104"/>
    <w:rsid w:val="00EA79E4"/>
    <w:rsid w:val="00EB4A20"/>
    <w:rsid w:val="00EB7B6E"/>
    <w:rsid w:val="00EC1D42"/>
    <w:rsid w:val="00EC271E"/>
    <w:rsid w:val="00EC2AA4"/>
    <w:rsid w:val="00EC4560"/>
    <w:rsid w:val="00EC4F01"/>
    <w:rsid w:val="00EC7FC8"/>
    <w:rsid w:val="00ED01A2"/>
    <w:rsid w:val="00ED0331"/>
    <w:rsid w:val="00ED2303"/>
    <w:rsid w:val="00ED481F"/>
    <w:rsid w:val="00ED5D75"/>
    <w:rsid w:val="00EE0E54"/>
    <w:rsid w:val="00EE25E0"/>
    <w:rsid w:val="00EE2ED8"/>
    <w:rsid w:val="00EE39D4"/>
    <w:rsid w:val="00EE3A3D"/>
    <w:rsid w:val="00EE5450"/>
    <w:rsid w:val="00EE5E95"/>
    <w:rsid w:val="00EE6600"/>
    <w:rsid w:val="00EE6751"/>
    <w:rsid w:val="00EE6CCA"/>
    <w:rsid w:val="00EF0593"/>
    <w:rsid w:val="00EF19A3"/>
    <w:rsid w:val="00EF3039"/>
    <w:rsid w:val="00EF3AD0"/>
    <w:rsid w:val="00EF3F3B"/>
    <w:rsid w:val="00EF4DBD"/>
    <w:rsid w:val="00EF7289"/>
    <w:rsid w:val="00EF7E61"/>
    <w:rsid w:val="00F007F8"/>
    <w:rsid w:val="00F015F7"/>
    <w:rsid w:val="00F0320C"/>
    <w:rsid w:val="00F04C57"/>
    <w:rsid w:val="00F04FC4"/>
    <w:rsid w:val="00F07FA8"/>
    <w:rsid w:val="00F1132F"/>
    <w:rsid w:val="00F11D95"/>
    <w:rsid w:val="00F1225C"/>
    <w:rsid w:val="00F12E06"/>
    <w:rsid w:val="00F139D9"/>
    <w:rsid w:val="00F1549B"/>
    <w:rsid w:val="00F164A9"/>
    <w:rsid w:val="00F164C3"/>
    <w:rsid w:val="00F1680E"/>
    <w:rsid w:val="00F177C5"/>
    <w:rsid w:val="00F20D2C"/>
    <w:rsid w:val="00F219F0"/>
    <w:rsid w:val="00F21EC5"/>
    <w:rsid w:val="00F22250"/>
    <w:rsid w:val="00F22BC2"/>
    <w:rsid w:val="00F22CF9"/>
    <w:rsid w:val="00F23B5B"/>
    <w:rsid w:val="00F255FC"/>
    <w:rsid w:val="00F25BF0"/>
    <w:rsid w:val="00F25DB0"/>
    <w:rsid w:val="00F2674C"/>
    <w:rsid w:val="00F27B9D"/>
    <w:rsid w:val="00F27BD9"/>
    <w:rsid w:val="00F311E2"/>
    <w:rsid w:val="00F31891"/>
    <w:rsid w:val="00F33AA8"/>
    <w:rsid w:val="00F34885"/>
    <w:rsid w:val="00F34B2B"/>
    <w:rsid w:val="00F35EB8"/>
    <w:rsid w:val="00F35F07"/>
    <w:rsid w:val="00F364B6"/>
    <w:rsid w:val="00F37951"/>
    <w:rsid w:val="00F40E50"/>
    <w:rsid w:val="00F42959"/>
    <w:rsid w:val="00F4401B"/>
    <w:rsid w:val="00F46645"/>
    <w:rsid w:val="00F5116D"/>
    <w:rsid w:val="00F5342D"/>
    <w:rsid w:val="00F54BD0"/>
    <w:rsid w:val="00F557D7"/>
    <w:rsid w:val="00F60209"/>
    <w:rsid w:val="00F608F9"/>
    <w:rsid w:val="00F61549"/>
    <w:rsid w:val="00F70376"/>
    <w:rsid w:val="00F71538"/>
    <w:rsid w:val="00F719F3"/>
    <w:rsid w:val="00F75F84"/>
    <w:rsid w:val="00F77251"/>
    <w:rsid w:val="00F77AE7"/>
    <w:rsid w:val="00F80AD3"/>
    <w:rsid w:val="00F834F1"/>
    <w:rsid w:val="00F83C18"/>
    <w:rsid w:val="00F85704"/>
    <w:rsid w:val="00F872E3"/>
    <w:rsid w:val="00F91D3E"/>
    <w:rsid w:val="00F947E3"/>
    <w:rsid w:val="00F94F05"/>
    <w:rsid w:val="00F952D7"/>
    <w:rsid w:val="00F96875"/>
    <w:rsid w:val="00FA0FF5"/>
    <w:rsid w:val="00FA4B04"/>
    <w:rsid w:val="00FA638C"/>
    <w:rsid w:val="00FA7F00"/>
    <w:rsid w:val="00FB1A18"/>
    <w:rsid w:val="00FB4274"/>
    <w:rsid w:val="00FB4C7A"/>
    <w:rsid w:val="00FB59AF"/>
    <w:rsid w:val="00FB5E41"/>
    <w:rsid w:val="00FC14B3"/>
    <w:rsid w:val="00FC4375"/>
    <w:rsid w:val="00FD2547"/>
    <w:rsid w:val="00FD2824"/>
    <w:rsid w:val="00FD3527"/>
    <w:rsid w:val="00FD5A9E"/>
    <w:rsid w:val="00FD5CC1"/>
    <w:rsid w:val="00FD61F4"/>
    <w:rsid w:val="00FD622A"/>
    <w:rsid w:val="00FD72D1"/>
    <w:rsid w:val="00FE09C1"/>
    <w:rsid w:val="00FE1DFE"/>
    <w:rsid w:val="00FE57EC"/>
    <w:rsid w:val="00FE5E76"/>
    <w:rsid w:val="00FE6D36"/>
    <w:rsid w:val="00FE7024"/>
    <w:rsid w:val="00FE7349"/>
    <w:rsid w:val="00FF2ECB"/>
    <w:rsid w:val="00FF5ECF"/>
    <w:rsid w:val="00FF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079CF5C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1304"/>
    <w:pPr>
      <w:spacing w:before="120" w:after="6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C40F6C"/>
    <w:pPr>
      <w:keepNext/>
      <w:numPr>
        <w:numId w:val="59"/>
      </w:numPr>
      <w:spacing w:before="0" w:after="0"/>
      <w:jc w:val="left"/>
      <w:outlineLvl w:val="0"/>
    </w:pPr>
    <w:rPr>
      <w:rFonts w:cs="Arial"/>
      <w:b/>
      <w:bCs/>
      <w:caps/>
      <w:color w:val="356AA0"/>
      <w:kern w:val="32"/>
      <w:sz w:val="32"/>
      <w:szCs w:val="32"/>
    </w:rPr>
  </w:style>
  <w:style w:type="paragraph" w:styleId="Ttulo2">
    <w:name w:val="heading 2"/>
    <w:basedOn w:val="Normal"/>
    <w:next w:val="Normal"/>
    <w:autoRedefine/>
    <w:qFormat/>
    <w:rsid w:val="00352EE4"/>
    <w:pPr>
      <w:keepNext/>
      <w:numPr>
        <w:numId w:val="54"/>
      </w:numPr>
      <w:spacing w:before="0" w:after="0" w:line="360" w:lineRule="auto"/>
      <w:jc w:val="left"/>
      <w:outlineLvl w:val="1"/>
    </w:pPr>
    <w:rPr>
      <w:rFonts w:cs="Arial"/>
      <w:b/>
      <w:bCs/>
      <w:iCs/>
      <w:color w:val="356AA0"/>
      <w:sz w:val="28"/>
      <w:szCs w:val="28"/>
    </w:rPr>
  </w:style>
  <w:style w:type="paragraph" w:styleId="Ttulo3">
    <w:name w:val="heading 3"/>
    <w:basedOn w:val="Normal"/>
    <w:next w:val="Normal"/>
    <w:qFormat/>
    <w:rsid w:val="009A0A93"/>
    <w:pPr>
      <w:keepNext/>
      <w:numPr>
        <w:ilvl w:val="2"/>
        <w:numId w:val="24"/>
      </w:numPr>
      <w:spacing w:before="240"/>
      <w:outlineLvl w:val="2"/>
    </w:pPr>
    <w:rPr>
      <w:rFonts w:cs="Arial"/>
      <w:b/>
      <w:bCs/>
      <w:sz w:val="26"/>
      <w:szCs w:val="26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paragraph" w:customStyle="1" w:styleId="Estilo1">
    <w:name w:val="Estilo1"/>
    <w:basedOn w:val="Normal"/>
    <w:next w:val="Normal"/>
    <w:rsid w:val="009E1EEA"/>
    <w:pPr>
      <w:numPr>
        <w:numId w:val="1"/>
      </w:numPr>
      <w:tabs>
        <w:tab w:val="left" w:pos="810"/>
        <w:tab w:val="left" w:pos="1666"/>
        <w:tab w:val="left" w:pos="1980"/>
      </w:tabs>
      <w:spacing w:after="120"/>
    </w:pPr>
    <w:rPr>
      <w:sz w:val="22"/>
      <w:szCs w:val="22"/>
      <w:lang w:val="es-CL"/>
    </w:rPr>
  </w:style>
  <w:style w:type="paragraph" w:styleId="TDC1">
    <w:name w:val="toc 1"/>
    <w:basedOn w:val="Normal"/>
    <w:next w:val="Normal"/>
    <w:autoRedefine/>
    <w:uiPriority w:val="39"/>
    <w:rsid w:val="007D543F"/>
    <w:pPr>
      <w:spacing w:before="80" w:after="80"/>
    </w:pPr>
    <w:rPr>
      <w:sz w:val="28"/>
    </w:rPr>
  </w:style>
  <w:style w:type="paragraph" w:customStyle="1" w:styleId="Normalnegrita">
    <w:name w:val="Normal + negrita"/>
    <w:basedOn w:val="Normal"/>
    <w:next w:val="Normal"/>
    <w:rsid w:val="009E1EEA"/>
    <w:pPr>
      <w:tabs>
        <w:tab w:val="left" w:pos="810"/>
        <w:tab w:val="left" w:pos="1666"/>
        <w:tab w:val="left" w:pos="1980"/>
      </w:tabs>
      <w:spacing w:after="120"/>
    </w:pPr>
    <w:rPr>
      <w:b/>
      <w:sz w:val="22"/>
      <w:szCs w:val="22"/>
      <w:lang w:val="es-CL"/>
    </w:rPr>
  </w:style>
  <w:style w:type="paragraph" w:customStyle="1" w:styleId="NormalEspaciado">
    <w:name w:val="Normal + Espaciado"/>
    <w:basedOn w:val="Normal"/>
    <w:next w:val="Normal"/>
    <w:rsid w:val="009E1EEA"/>
    <w:pPr>
      <w:tabs>
        <w:tab w:val="left" w:pos="810"/>
        <w:tab w:val="left" w:pos="1666"/>
        <w:tab w:val="left" w:pos="1980"/>
      </w:tabs>
      <w:spacing w:after="120"/>
      <w:ind w:left="810"/>
    </w:pPr>
    <w:rPr>
      <w:sz w:val="22"/>
      <w:szCs w:val="22"/>
      <w:lang w:val="es-CL"/>
    </w:rPr>
  </w:style>
  <w:style w:type="paragraph" w:customStyle="1" w:styleId="Normalvieta">
    <w:name w:val="Normal + viñeta"/>
    <w:basedOn w:val="Normal"/>
    <w:next w:val="Normal"/>
    <w:rsid w:val="009E1EEA"/>
    <w:pPr>
      <w:numPr>
        <w:numId w:val="2"/>
      </w:numPr>
      <w:tabs>
        <w:tab w:val="left" w:pos="810"/>
        <w:tab w:val="left" w:pos="1666"/>
        <w:tab w:val="left" w:pos="1980"/>
      </w:tabs>
      <w:spacing w:after="120"/>
    </w:pPr>
    <w:rPr>
      <w:sz w:val="22"/>
      <w:szCs w:val="22"/>
      <w:lang w:val="es-CL"/>
    </w:rPr>
  </w:style>
  <w:style w:type="paragraph" w:customStyle="1" w:styleId="vintitulo3">
    <w:name w:val="vin_titulo3"/>
    <w:basedOn w:val="Ttulo3"/>
    <w:autoRedefine/>
    <w:rsid w:val="008662AD"/>
    <w:pPr>
      <w:numPr>
        <w:numId w:val="3"/>
      </w:numPr>
    </w:pPr>
    <w:rPr>
      <w:b w:val="0"/>
    </w:rPr>
  </w:style>
  <w:style w:type="paragraph" w:customStyle="1" w:styleId="vintitulo1">
    <w:name w:val="vin_titulo1"/>
    <w:basedOn w:val="Ttulo1"/>
    <w:next w:val="Normal"/>
    <w:autoRedefine/>
    <w:rsid w:val="008662AD"/>
    <w:pPr>
      <w:numPr>
        <w:numId w:val="3"/>
      </w:numPr>
    </w:pPr>
  </w:style>
  <w:style w:type="paragraph" w:customStyle="1" w:styleId="respuesta">
    <w:name w:val="respuesta"/>
    <w:basedOn w:val="Normal"/>
    <w:next w:val="Normal"/>
    <w:autoRedefine/>
    <w:rsid w:val="00FF7D13"/>
    <w:pPr>
      <w:spacing w:after="240"/>
    </w:pPr>
    <w:rPr>
      <w:rFonts w:cs="Arial"/>
      <w:sz w:val="20"/>
      <w:szCs w:val="20"/>
    </w:rPr>
  </w:style>
  <w:style w:type="table" w:styleId="Tablaconcuadrcula">
    <w:name w:val="Table Grid"/>
    <w:basedOn w:val="Tablanormal"/>
    <w:rsid w:val="00AB7A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rsid w:val="003E5B1C"/>
    <w:rPr>
      <w:szCs w:val="20"/>
      <w:lang w:val="es-ES_tradnl"/>
    </w:rPr>
  </w:style>
  <w:style w:type="paragraph" w:styleId="Encabezado">
    <w:name w:val="header"/>
    <w:basedOn w:val="Normal"/>
    <w:link w:val="EncabezadoCar"/>
    <w:uiPriority w:val="99"/>
    <w:rsid w:val="009444F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9444FE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69406E"/>
  </w:style>
  <w:style w:type="character" w:styleId="Hipervnculo">
    <w:name w:val="Hyperlink"/>
    <w:uiPriority w:val="99"/>
    <w:rsid w:val="00AA6EAB"/>
    <w:rPr>
      <w:color w:val="0000FF"/>
      <w:u w:val="single"/>
    </w:rPr>
  </w:style>
  <w:style w:type="character" w:customStyle="1" w:styleId="Ttulo1Car">
    <w:name w:val="Título 1 Car"/>
    <w:link w:val="Ttulo1"/>
    <w:rsid w:val="00C40F6C"/>
    <w:rPr>
      <w:rFonts w:ascii="Arial" w:hAnsi="Arial" w:cs="Arial"/>
      <w:b/>
      <w:bCs/>
      <w:caps/>
      <w:color w:val="356AA0"/>
      <w:kern w:val="32"/>
      <w:sz w:val="32"/>
      <w:szCs w:val="32"/>
      <w:lang w:val="es-ES" w:eastAsia="es-ES"/>
    </w:rPr>
  </w:style>
  <w:style w:type="paragraph" w:styleId="Textodeglobo">
    <w:name w:val="Balloon Text"/>
    <w:basedOn w:val="Normal"/>
    <w:semiHidden/>
    <w:rsid w:val="008C3F17"/>
    <w:rPr>
      <w:rFonts w:ascii="Tahoma" w:hAnsi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rsid w:val="00C40F6C"/>
    <w:pPr>
      <w:tabs>
        <w:tab w:val="right" w:leader="dot" w:pos="8828"/>
      </w:tabs>
      <w:ind w:left="240"/>
    </w:pPr>
  </w:style>
  <w:style w:type="paragraph" w:styleId="Listaconvietas">
    <w:name w:val="List Bullet"/>
    <w:basedOn w:val="Normal"/>
    <w:rsid w:val="005F70F8"/>
    <w:pPr>
      <w:numPr>
        <w:numId w:val="6"/>
      </w:numPr>
    </w:pPr>
  </w:style>
  <w:style w:type="paragraph" w:styleId="Cuadrculamedia1-nfasis2">
    <w:name w:val="Medium Grid 1 Accent 2"/>
    <w:basedOn w:val="Normal"/>
    <w:uiPriority w:val="34"/>
    <w:qFormat/>
    <w:rsid w:val="00DB07E4"/>
    <w:pPr>
      <w:ind w:left="708"/>
    </w:pPr>
  </w:style>
  <w:style w:type="paragraph" w:styleId="Mapadeldocumento">
    <w:name w:val="Document Map"/>
    <w:basedOn w:val="Normal"/>
    <w:semiHidden/>
    <w:rsid w:val="00B9050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EstiloNegritaColorpersonalizadoRGB123">
    <w:name w:val="Estilo Negrita Color personalizado(RGB(123"/>
    <w:aliases w:val="175,87))"/>
    <w:rsid w:val="0024500F"/>
    <w:rPr>
      <w:b/>
      <w:bCs/>
      <w:color w:val="B02B2C"/>
    </w:rPr>
  </w:style>
  <w:style w:type="paragraph" w:customStyle="1" w:styleId="Estilo16ptNegritaColorpersonalizadoDespus">
    <w:name w:val="Estilo 16 pt Negrita Color personalizadoDespués..."/>
    <w:basedOn w:val="Normal"/>
    <w:rsid w:val="0024500F"/>
    <w:pPr>
      <w:spacing w:after="240"/>
    </w:pPr>
    <w:rPr>
      <w:b/>
      <w:bCs/>
      <w:color w:val="356AA0"/>
      <w:sz w:val="32"/>
      <w:szCs w:val="32"/>
    </w:rPr>
  </w:style>
  <w:style w:type="character" w:customStyle="1" w:styleId="EstiloComplejoArial16ptNegritaColorpersonalizadoRGB123">
    <w:name w:val="Estilo (Complejo) Arial 16 pt Negrita Color personalizado(RGB(123..."/>
    <w:rsid w:val="005C763C"/>
    <w:rPr>
      <w:rFonts w:cs="Arial"/>
      <w:b/>
      <w:bCs/>
      <w:color w:val="356AA0"/>
      <w:kern w:val="32"/>
      <w:sz w:val="32"/>
      <w:szCs w:val="32"/>
    </w:rPr>
  </w:style>
  <w:style w:type="paragraph" w:styleId="Textonotapie">
    <w:name w:val="footnote text"/>
    <w:basedOn w:val="Normal"/>
    <w:semiHidden/>
    <w:rsid w:val="00B544D8"/>
    <w:rPr>
      <w:sz w:val="20"/>
      <w:szCs w:val="20"/>
    </w:rPr>
  </w:style>
  <w:style w:type="character" w:styleId="Refdenotaalpie">
    <w:name w:val="footnote reference"/>
    <w:semiHidden/>
    <w:rsid w:val="00B544D8"/>
    <w:rPr>
      <w:vertAlign w:val="superscript"/>
    </w:rPr>
  </w:style>
  <w:style w:type="paragraph" w:customStyle="1" w:styleId="Figura">
    <w:name w:val="Figura"/>
    <w:basedOn w:val="Normal"/>
    <w:next w:val="Normal"/>
    <w:rsid w:val="001F12D5"/>
    <w:pPr>
      <w:numPr>
        <w:numId w:val="27"/>
      </w:numPr>
      <w:spacing w:before="240" w:after="360"/>
      <w:jc w:val="center"/>
    </w:pPr>
    <w:rPr>
      <w:sz w:val="22"/>
    </w:rPr>
  </w:style>
  <w:style w:type="paragraph" w:styleId="Puesto">
    <w:name w:val="Title"/>
    <w:basedOn w:val="Normal"/>
    <w:next w:val="Normal"/>
    <w:link w:val="PuestoCar"/>
    <w:qFormat/>
    <w:rsid w:val="00474F11"/>
    <w:pPr>
      <w:spacing w:before="24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PuestoCar">
    <w:name w:val="Puesto Car"/>
    <w:link w:val="Puesto"/>
    <w:rsid w:val="00474F11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  <w:style w:type="character" w:styleId="Textoennegrita">
    <w:name w:val="Strong"/>
    <w:qFormat/>
    <w:rsid w:val="00317212"/>
    <w:rPr>
      <w:b/>
      <w:bCs/>
    </w:rPr>
  </w:style>
  <w:style w:type="paragraph" w:styleId="Descripcin">
    <w:name w:val="caption"/>
    <w:basedOn w:val="Normal"/>
    <w:next w:val="Normal"/>
    <w:qFormat/>
    <w:rsid w:val="000F33FF"/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rsid w:val="004A6C16"/>
    <w:pPr>
      <w:ind w:left="480"/>
    </w:pPr>
  </w:style>
  <w:style w:type="character" w:styleId="Hipervnculovisitado">
    <w:name w:val="FollowedHyperlink"/>
    <w:rsid w:val="00076875"/>
    <w:rPr>
      <w:color w:val="954F72"/>
      <w:u w:val="single"/>
    </w:rPr>
  </w:style>
  <w:style w:type="character" w:customStyle="1" w:styleId="EncabezadoCar">
    <w:name w:val="Encabezado Car"/>
    <w:link w:val="Encabezado"/>
    <w:uiPriority w:val="99"/>
    <w:rsid w:val="00310940"/>
    <w:rPr>
      <w:rFonts w:ascii="Arial" w:hAnsi="Arial"/>
      <w:sz w:val="24"/>
      <w:szCs w:val="24"/>
    </w:rPr>
  </w:style>
  <w:style w:type="character" w:styleId="Refdecomentario">
    <w:name w:val="annotation reference"/>
    <w:rsid w:val="009D1D2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9D1D26"/>
    <w:rPr>
      <w:sz w:val="20"/>
      <w:szCs w:val="20"/>
    </w:rPr>
  </w:style>
  <w:style w:type="character" w:customStyle="1" w:styleId="TextocomentarioCar">
    <w:name w:val="Texto comentario Car"/>
    <w:link w:val="Textocomentario"/>
    <w:rsid w:val="009D1D26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9D1D26"/>
    <w:rPr>
      <w:b/>
      <w:bCs/>
    </w:rPr>
  </w:style>
  <w:style w:type="character" w:customStyle="1" w:styleId="AsuntodelcomentarioCar">
    <w:name w:val="Asunto del comentario Car"/>
    <w:link w:val="Asuntodelcomentario"/>
    <w:rsid w:val="009D1D26"/>
    <w:rPr>
      <w:rFonts w:ascii="Arial" w:hAnsi="Arial"/>
      <w:b/>
      <w:bCs/>
    </w:rPr>
  </w:style>
  <w:style w:type="paragraph" w:styleId="Sombreadovistoso-nfasis1">
    <w:name w:val="Colorful Shading Accent 1"/>
    <w:hidden/>
    <w:uiPriority w:val="99"/>
    <w:semiHidden/>
    <w:rsid w:val="009D1D26"/>
    <w:rPr>
      <w:rFonts w:ascii="Arial" w:hAnsi="Arial"/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B51863"/>
    <w:rPr>
      <w:rFonts w:ascii="Arial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1.xml"/><Relationship Id="rId14" Type="http://schemas.openxmlformats.org/officeDocument/2006/relationships/footer" Target="footer3.xml"/><Relationship Id="rId15" Type="http://schemas.openxmlformats.org/officeDocument/2006/relationships/header" Target="header2.xml"/><Relationship Id="rId16" Type="http://schemas.openxmlformats.org/officeDocument/2006/relationships/footer" Target="footer4.xml"/><Relationship Id="rId17" Type="http://schemas.openxmlformats.org/officeDocument/2006/relationships/hyperlink" Target="http://spdd.ciudadfacil.cl/" TargetMode="External"/><Relationship Id="rId18" Type="http://schemas.openxmlformats.org/officeDocument/2006/relationships/hyperlink" Target="mailto:adminspdd@ciudadfacil.cl" TargetMode="External"/><Relationship Id="rId19" Type="http://schemas.openxmlformats.org/officeDocument/2006/relationships/hyperlink" Target="http://spdd.ciudadfacil.cl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erceptum.cl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D o c u m e n t S e t t i n g s   x m l n s : x s i = " h t t p : / / w w w . w 3 . o r g / 2 0 0 1 / X M L S c h e m a - i n s t a n c e "   x m l n s : x s d = " h t t p : / / w w w . w 3 . o r g / 2 0 0 1 / X M L S c h e m a "   x m l n s = " h t t p : / / w w w . z h a w . c h / A c c e s s i b i l i t y A d d I n " >  
     < C h e c k H e a d i n g H i e r a r c h y > t r u e < / C h e c k H e a d i n g H i e r a r c h y >  
     < C h e c k R e a d i n g O r d e r > f a l s e < / C h e c k R e a d i n g O r d e r >  
     < C h e c k T a b l e H e a d e r > t r u e < / C h e c k T a b l e H e a d e r >  
     < C h e c k D o c T i t l e > t r u e < / C h e c k D o c T i t l e >  
     < C h e c k L a n g u a g e S e t t i n g > t r u e < / C h e c k L a n g u a g e S e t t i n g >  
     < C h e c k A l t T e x t > t r u e < / C h e c k A l t T e x t >  
     < C h e c k T e x t S i z e > f a l s e < / C h e c k T e x t S i z e >  
     < C h e c k S c r e e n T i p > t r u e < / C h e c k S c r e e n T i p >  
     < S h o w S h a p e N a m e C o l u m n > f a l s e < / S h o w S h a p e N a m e C o l u m n >  
     < S h o w I s s u e D e s c r i p t i o n > t r u e < / S h o w I s s u e D e s c r i p t i o n >  
 < / D o c u m e n t S e t t i n g s > 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AA0F46F-C32E-44EE-85DD-D240D55A9034}">
  <ds:schemaRefs>
    <ds:schemaRef ds:uri="http://www.w3.org/2001/XMLSchema"/>
    <ds:schemaRef ds:uri="http://www.zhaw.ch/AccessibilityAddIn"/>
  </ds:schemaRefs>
</ds:datastoreItem>
</file>

<file path=customXml/itemProps2.xml><?xml version="1.0" encoding="utf-8"?>
<ds:datastoreItem xmlns:ds="http://schemas.openxmlformats.org/officeDocument/2006/customXml" ds:itemID="{A67F92C8-9C44-0944-A30C-1AC3588DF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1691</Words>
  <Characters>8897</Characters>
  <Application>Microsoft Macintosh Word</Application>
  <DocSecurity>0</DocSecurity>
  <Lines>386</Lines>
  <Paragraphs>143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Descripción del Servicio</vt:lpstr>
    </vt:vector>
  </TitlesOfParts>
  <Manager/>
  <Company/>
  <LinksUpToDate>false</LinksUpToDate>
  <CharactersWithSpaces>10445</CharactersWithSpaces>
  <SharedDoc>false</SharedDoc>
  <HyperlinkBase/>
  <HLinks>
    <vt:vector size="90" baseType="variant">
      <vt:variant>
        <vt:i4>3211360</vt:i4>
      </vt:variant>
      <vt:variant>
        <vt:i4>75</vt:i4>
      </vt:variant>
      <vt:variant>
        <vt:i4>0</vt:i4>
      </vt:variant>
      <vt:variant>
        <vt:i4>5</vt:i4>
      </vt:variant>
      <vt:variant>
        <vt:lpwstr>http://spdd.ciudadfacil.cl/</vt:lpwstr>
      </vt:variant>
      <vt:variant>
        <vt:lpwstr/>
      </vt:variant>
      <vt:variant>
        <vt:i4>6881375</vt:i4>
      </vt:variant>
      <vt:variant>
        <vt:i4>72</vt:i4>
      </vt:variant>
      <vt:variant>
        <vt:i4>0</vt:i4>
      </vt:variant>
      <vt:variant>
        <vt:i4>5</vt:i4>
      </vt:variant>
      <vt:variant>
        <vt:lpwstr>mailto:adminspdd@ciudadfacil.cl</vt:lpwstr>
      </vt:variant>
      <vt:variant>
        <vt:lpwstr/>
      </vt:variant>
      <vt:variant>
        <vt:i4>3211360</vt:i4>
      </vt:variant>
      <vt:variant>
        <vt:i4>69</vt:i4>
      </vt:variant>
      <vt:variant>
        <vt:i4>0</vt:i4>
      </vt:variant>
      <vt:variant>
        <vt:i4>5</vt:i4>
      </vt:variant>
      <vt:variant>
        <vt:lpwstr>http://spdd.ciudadfacil.cl/</vt:lpwstr>
      </vt:variant>
      <vt:variant>
        <vt:lpwstr/>
      </vt:variant>
      <vt:variant>
        <vt:i4>2031669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_Toc497306648</vt:lpwstr>
      </vt:variant>
      <vt:variant>
        <vt:i4>2031669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_Toc497306647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_Toc497306646</vt:lpwstr>
      </vt:variant>
      <vt:variant>
        <vt:i4>2031669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_Toc497306645</vt:lpwstr>
      </vt:variant>
      <vt:variant>
        <vt:i4>2031669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_Toc497306644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_Toc497306643</vt:lpwstr>
      </vt:variant>
      <vt:variant>
        <vt:i4>2031669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_Toc497306642</vt:lpwstr>
      </vt:variant>
      <vt:variant>
        <vt:i4>2031669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_Toc497306641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_Toc497306640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_Toc497306639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_Toc497306638</vt:lpwstr>
      </vt:variant>
      <vt:variant>
        <vt:i4>1638417</vt:i4>
      </vt:variant>
      <vt:variant>
        <vt:i4>0</vt:i4>
      </vt:variant>
      <vt:variant>
        <vt:i4>0</vt:i4>
      </vt:variant>
      <vt:variant>
        <vt:i4>5</vt:i4>
      </vt:variant>
      <vt:variant>
        <vt:lpwstr>http://www.perceptum.cl/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SPDD</dc:title>
  <dc:subject/>
  <dc:creator>Ciudad Fácil</dc:creator>
  <cp:keywords/>
  <dc:description/>
  <cp:lastModifiedBy>Usuario de Microsoft Office</cp:lastModifiedBy>
  <cp:revision>2</cp:revision>
  <cp:lastPrinted>2017-09-05T23:49:00Z</cp:lastPrinted>
  <dcterms:created xsi:type="dcterms:W3CDTF">2017-11-01T16:44:00Z</dcterms:created>
  <dcterms:modified xsi:type="dcterms:W3CDTF">2017-11-01T16:44:00Z</dcterms:modified>
  <cp:category/>
</cp:coreProperties>
</file>